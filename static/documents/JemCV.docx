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74DE2BBA" w14:textId="396A7E73" w:rsidR="004A0ED4" w:rsidRPr="000D337E" w:rsidRDefault="00E57512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andrewjem8@gmail.com</w:t>
      </w:r>
    </w:p>
    <w:p w14:paraId="0A4083F3" w14:textId="77777777" w:rsidR="004A0ED4" w:rsidRDefault="00E57512">
      <w:pPr>
        <w:pStyle w:val="divaddress"/>
        <w:shd w:val="clear" w:color="auto" w:fill="FFFFFF"/>
        <w:spacing w:line="229" w:lineRule="atLeast"/>
        <w:rPr>
          <w:rStyle w:val="span"/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2A1E3DA4" w14:textId="77777777" w:rsidR="00322A1C" w:rsidRPr="00B937A6" w:rsidRDefault="00322A1C" w:rsidP="00322A1C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B937A6">
        <w:rPr>
          <w:rFonts w:ascii="Aptos" w:eastAsia="Century Gothic" w:hAnsi="Aptos" w:cs="Century Gothic"/>
          <w:b/>
          <w:bCs/>
          <w:color w:val="231F20"/>
        </w:rPr>
        <w:t xml:space="preserve">Website: </w:t>
      </w:r>
      <w:hyperlink r:id="rId5" w:history="1">
        <w:r w:rsidRPr="00675FEF">
          <w:rPr>
            <w:rStyle w:val="Hyperlink"/>
            <w:rFonts w:ascii="Aptos" w:eastAsia="Century Gothic" w:hAnsi="Aptos" w:cs="Century Gothic"/>
          </w:rPr>
          <w:t>https://jemandrewwebsite-production.up.railway.app/</w:t>
        </w:r>
      </w:hyperlink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377AF774" w:rsidR="002A17B6" w:rsidRPr="0023485D" w:rsidRDefault="00377398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Machine Learning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 and Software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Engineer with production experience building AI systems for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legal and construction industries. Currently developing RAG </w:t>
      </w:r>
      <w:proofErr w:type="gramStart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architectures</w:t>
      </w:r>
      <w:proofErr w:type="gramEnd"/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and document matching pipelines 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with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proofErr w:type="spellStart"/>
      <w:r w:rsidR="003D66DA">
        <w:rPr>
          <w:rFonts w:ascii="Aptos" w:eastAsia="Century Gothic" w:hAnsi="Aptos" w:cs="Century Gothic"/>
          <w:color w:val="231F20"/>
          <w:sz w:val="20"/>
          <w:szCs w:val="20"/>
        </w:rPr>
        <w:t>utilisation</w:t>
      </w:r>
      <w:proofErr w:type="spellEnd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of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C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laude </w:t>
      </w:r>
      <w:proofErr w:type="spellStart"/>
      <w:proofErr w:type="gramStart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>api</w:t>
      </w:r>
      <w:proofErr w:type="spellEnd"/>
      <w:proofErr w:type="gramEnd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to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</w:t>
      </w:r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at </w:t>
      </w:r>
      <w:proofErr w:type="spellStart"/>
      <w:r w:rsidR="0068679B">
        <w:rPr>
          <w:rFonts w:ascii="Aptos" w:eastAsia="Century Gothic" w:hAnsi="Aptos" w:cs="Century Gothic"/>
          <w:color w:val="231F20"/>
          <w:sz w:val="20"/>
          <w:szCs w:val="20"/>
        </w:rPr>
        <w:t>Velitor</w:t>
      </w:r>
      <w:proofErr w:type="spellEnd"/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law firm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. Reduced brief preparation time by 70% through intelligent document retrieval and achieved 98% precision in duplicate detection across 8,000+ PDFs.</w:t>
      </w:r>
      <w:r w:rsidR="00E85F10">
        <w:rPr>
          <w:rFonts w:ascii="Aptos" w:eastAsia="Century Gothic" w:hAnsi="Aptos" w:cs="Century Gothic"/>
          <w:color w:val="231F20"/>
          <w:sz w:val="20"/>
          <w:szCs w:val="20"/>
        </w:rPr>
        <w:t xml:space="preserve"> Experience in </w:t>
      </w:r>
      <w:r w:rsidR="00186B15">
        <w:rPr>
          <w:rFonts w:ascii="Aptos" w:eastAsia="Century Gothic" w:hAnsi="Aptos" w:cs="Century Gothic"/>
          <w:color w:val="231F20"/>
          <w:sz w:val="20"/>
          <w:szCs w:val="20"/>
        </w:rPr>
        <w:t xml:space="preserve">full-stack development and software applications through previous experience at </w:t>
      </w:r>
      <w:proofErr w:type="spellStart"/>
      <w:r w:rsidR="00186B15">
        <w:rPr>
          <w:rFonts w:ascii="Aptos" w:eastAsia="Century Gothic" w:hAnsi="Aptos" w:cs="Century Gothic"/>
          <w:color w:val="231F20"/>
          <w:sz w:val="20"/>
          <w:szCs w:val="20"/>
        </w:rPr>
        <w:t>Buildchorus</w:t>
      </w:r>
      <w:proofErr w:type="spellEnd"/>
      <w:r w:rsidR="00186B15">
        <w:rPr>
          <w:rFonts w:ascii="Aptos" w:eastAsia="Century Gothic" w:hAnsi="Aptos" w:cs="Century Gothic"/>
          <w:color w:val="231F20"/>
          <w:sz w:val="20"/>
          <w:szCs w:val="20"/>
        </w:rPr>
        <w:t>.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Strong foundation in Python,</w:t>
      </w:r>
      <w:r w:rsidR="004E6431">
        <w:rPr>
          <w:rFonts w:ascii="Aptos" w:eastAsia="Century Gothic" w:hAnsi="Aptos" w:cs="Century Gothic"/>
          <w:color w:val="231F20"/>
          <w:sz w:val="20"/>
          <w:szCs w:val="20"/>
        </w:rPr>
        <w:t xml:space="preserve"> Java,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Django, </w:t>
      </w:r>
      <w:proofErr w:type="spellStart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, and cloud deployment (GCP, Docker).</w:t>
      </w:r>
    </w:p>
    <w:p w14:paraId="4364AE64" w14:textId="4C78DABF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</w:t>
      </w:r>
    </w:p>
    <w:p w14:paraId="7A5168B4" w14:textId="0D6A82D3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ML/AI: RAG architecture,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rompt engineering,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ector databases (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Legal-BERT, BM25,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TensorFlow</w:t>
      </w:r>
      <w:r w:rsidR="001041E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Model Fine Tuning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33CE3190" w:rsidR="00955239" w:rsidRPr="00955239" w:rsidRDefault="00015632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 Development</w:t>
      </w:r>
      <w:r w:rsidR="00955239"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Flask, Django, Node.js, REST APIs</w:t>
      </w:r>
    </w:p>
    <w:p w14:paraId="3B35DB3A" w14:textId="090FC85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Development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2B1AA3D6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E5581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&amp; Data Tools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: </w:t>
      </w:r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 xml:space="preserve">MongoDB, PostgreSQL, MySQL, R Studio, Data </w:t>
      </w:r>
      <w:proofErr w:type="spellStart"/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 xml:space="preserve"> (Matplotlib, ggplot2)</w:t>
      </w:r>
    </w:p>
    <w:p w14:paraId="47992B12" w14:textId="38161DD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</w:t>
      </w:r>
      <w:r w:rsidR="00500149" w:rsidRPr="00500149">
        <w:rPr>
          <w:rFonts w:ascii="Aptos" w:eastAsia="Century Gothic" w:hAnsi="Aptos" w:cs="Century Gothic"/>
          <w:color w:val="231F20"/>
          <w:sz w:val="20"/>
          <w:szCs w:val="20"/>
        </w:rPr>
        <w:t>Netlify, Heroku, AWS (basic), Service Workers (PWA), CI/CD pipelines</w:t>
      </w:r>
      <w:r w:rsidR="00484DB9">
        <w:rPr>
          <w:rFonts w:ascii="Aptos" w:eastAsia="Century Gothic" w:hAnsi="Aptos" w:cs="Century Gothic"/>
          <w:color w:val="231F20"/>
          <w:sz w:val="20"/>
          <w:szCs w:val="20"/>
        </w:rPr>
        <w:t>, Docker, Git/</w:t>
      </w:r>
      <w:proofErr w:type="spellStart"/>
      <w:r w:rsidR="00484DB9">
        <w:rPr>
          <w:rFonts w:ascii="Aptos" w:eastAsia="Century Gothic" w:hAnsi="Aptos" w:cs="Century Gothic"/>
          <w:color w:val="231F20"/>
          <w:sz w:val="20"/>
          <w:szCs w:val="20"/>
        </w:rPr>
        <w:t>Github</w:t>
      </w:r>
      <w:proofErr w:type="spellEnd"/>
      <w:r w:rsidR="00484DB9">
        <w:rPr>
          <w:rFonts w:ascii="Aptos" w:eastAsia="Century Gothic" w:hAnsi="Aptos" w:cs="Century Gothic"/>
          <w:color w:val="231F20"/>
          <w:sz w:val="20"/>
          <w:szCs w:val="20"/>
        </w:rPr>
        <w:t>/Gitlab</w:t>
      </w:r>
      <w:r w:rsidR="00731713">
        <w:rPr>
          <w:rFonts w:ascii="Aptos" w:eastAsia="Century Gothic" w:hAnsi="Aptos" w:cs="Century Gothic"/>
          <w:color w:val="231F20"/>
          <w:sz w:val="20"/>
          <w:szCs w:val="20"/>
        </w:rPr>
        <w:t>, Jira, Railway</w:t>
      </w:r>
    </w:p>
    <w:p w14:paraId="08830EB8" w14:textId="36FE8F31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um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y, R Studio, data </w:t>
      </w:r>
      <w:proofErr w:type="spellStart"/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Matplotlib, </w:t>
      </w:r>
      <w:r w:rsidR="00484DB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ggplot2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proofErr w:type="spellEnd"/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77777777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Developed document matching pipeline for sophisticated civil litigation case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8,000+ PDFs to detect duplicates; extracted metadata to Excel, applied fuzzy date and description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Designed Excel-based analytics dashboard with automated confidence scoring using nested IF/VLOOKUP formulas, conditional formatting for visual triage (green for 90%+ matches, yellow for 70-89%, red for manual review), pivot tables </w:t>
      </w:r>
      <w:proofErr w:type="spellStart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40629EDF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a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conversational RAG system for sophisticated civil litigation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allowing lawyers to query 20,000+ case documents naturally; combined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vector database, Legal-BERT semantic embeddings, BM25 keyword search, and intelligent query routing to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specialised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22759B1E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Enabled queries like "find smoking guns" or "build timeline of concealment";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Produced tribunal-ready documentation (memoranda, skeleton arguments, cross-examination scripts) by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synthesising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</w:t>
      </w:r>
      <w:proofErr w:type="spellEnd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5AAF378A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Implemented dark/light theme toggle with smooth animations using the AOS library</w:t>
      </w:r>
    </w:p>
    <w:p w14:paraId="2CBDA823" w14:textId="02E815FE" w:rsidR="00244F74" w:rsidRPr="00244F74" w:rsidRDefault="00244F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44F74">
        <w:rPr>
          <w:rFonts w:ascii="Aptos" w:hAnsi="Aptos"/>
          <w:sz w:val="18"/>
          <w:szCs w:val="18"/>
        </w:rPr>
        <w:t xml:space="preserve">Deployed on Railway with </w:t>
      </w:r>
      <w:proofErr w:type="spellStart"/>
      <w:r w:rsidRPr="00244F74">
        <w:rPr>
          <w:rFonts w:ascii="Aptos" w:hAnsi="Aptos"/>
          <w:sz w:val="18"/>
          <w:szCs w:val="18"/>
        </w:rPr>
        <w:t>Gunicorn</w:t>
      </w:r>
      <w:proofErr w:type="spellEnd"/>
      <w:r w:rsidRPr="00244F74">
        <w:rPr>
          <w:rFonts w:ascii="Aptos" w:hAnsi="Aptos"/>
          <w:sz w:val="18"/>
          <w:szCs w:val="18"/>
        </w:rPr>
        <w:t xml:space="preserve">, automated security hardening, and environment-based configuration, HTTPS redirects, HSTS headers, and </w:t>
      </w:r>
      <w:proofErr w:type="spellStart"/>
      <w:r w:rsidRPr="00244F74">
        <w:rPr>
          <w:rFonts w:ascii="Aptos" w:hAnsi="Aptos"/>
          <w:sz w:val="18"/>
          <w:szCs w:val="18"/>
        </w:rPr>
        <w:t>WhiteNoise</w:t>
      </w:r>
      <w:proofErr w:type="spellEnd"/>
      <w:r w:rsidRPr="00244F74">
        <w:rPr>
          <w:rFonts w:ascii="Aptos" w:hAnsi="Aptos"/>
          <w:sz w:val="18"/>
          <w:szCs w:val="18"/>
        </w:rPr>
        <w:t xml:space="preserve"> for efficient static file serving without external storage</w:t>
      </w:r>
    </w:p>
    <w:p w14:paraId="73DEF830" w14:textId="77777777" w:rsidR="00007D78" w:rsidRPr="00007D78" w:rsidRDefault="00E14C17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E14C17">
        <w:rPr>
          <w:rFonts w:ascii="Aptos" w:hAnsi="Aptos"/>
          <w:sz w:val="18"/>
          <w:szCs w:val="18"/>
        </w:rPr>
        <w:t xml:space="preserve">Custom eye-tracking feature on the Notion </w:t>
      </w:r>
      <w:r>
        <w:rPr>
          <w:rFonts w:ascii="Aptos" w:hAnsi="Aptos"/>
          <w:sz w:val="18"/>
          <w:szCs w:val="18"/>
        </w:rPr>
        <w:t>avatar's</w:t>
      </w:r>
      <w:r w:rsidRPr="00E14C17">
        <w:rPr>
          <w:rFonts w:ascii="Aptos" w:hAnsi="Aptos"/>
          <w:sz w:val="18"/>
          <w:szCs w:val="18"/>
        </w:rPr>
        <w:t xml:space="preserve"> eyes that follow your cursor using real-time coordinate calculations and smooth CSS transforms.</w:t>
      </w:r>
    </w:p>
    <w:p w14:paraId="572F64C4" w14:textId="26E68091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50399C2D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Deployed with responsive CSS Grid/Flexbox layouts and SEO optimisation</w:t>
      </w:r>
    </w:p>
    <w:p w14:paraId="4D29568B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45E9F76D" w14:textId="77777777" w:rsidR="00346874" w:rsidRPr="00B6698C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346874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346874">
        <w:rPr>
          <w:rFonts w:ascii="Aptos" w:hAnsi="Aptos"/>
          <w:sz w:val="18"/>
          <w:szCs w:val="18"/>
          <w:lang w:val="en-GB"/>
        </w:rPr>
        <w:t>/cv-website</w:t>
      </w:r>
    </w:p>
    <w:p w14:paraId="12EB7865" w14:textId="77777777" w:rsidR="0083184B" w:rsidRPr="00346874" w:rsidRDefault="0083184B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57A8AF25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Holiday </w:t>
      </w:r>
      <w:proofErr w:type="spellStart"/>
      <w:r w:rsidRPr="00A656B1">
        <w:rPr>
          <w:rFonts w:ascii="Aptos" w:hAnsi="Aptos"/>
          <w:b/>
          <w:bCs/>
          <w:sz w:val="18"/>
          <w:szCs w:val="18"/>
          <w:lang w:val="en-GB"/>
        </w:rPr>
        <w:t>Cleudo</w:t>
      </w:r>
      <w:proofErr w:type="spellEnd"/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 Web App</w:t>
      </w:r>
    </w:p>
    <w:p w14:paraId="7D541114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1D20290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5D28F49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29CFE7FF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2803DA82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36E281E5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A656B1">
        <w:rPr>
          <w:rFonts w:ascii="Aptos" w:hAnsi="Aptos"/>
          <w:sz w:val="18"/>
          <w:szCs w:val="18"/>
          <w:lang w:val="en-GB"/>
        </w:rPr>
        <w:t>/holiday-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cluedo</w:t>
      </w:r>
      <w:proofErr w:type="spellEnd"/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6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Pr="00B6698C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2FDE02" w14:textId="77777777" w:rsidR="00B6698C" w:rsidRPr="00B6698C" w:rsidRDefault="00B6698C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7D00F92" w14:textId="5C65BDB4" w:rsidR="00281C58" w:rsidRPr="00281C58" w:rsidRDefault="00281C58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F3B26DC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1B4ECA3F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38B1A456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11FA3BBB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47D22929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45B4043E" w14:textId="3F49320E" w:rsidR="00281C58" w:rsidRPr="00B6698C" w:rsidRDefault="00281C58" w:rsidP="00B6698C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  <w:sectPr w:rsidR="00281C58" w:rsidRPr="00B6698C" w:rsidSect="00281C5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3425DA65" w14:textId="1BE60A41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VGG,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EfficientNet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246F7821" w14:textId="02E5A083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Hobbies and interest</w:t>
      </w:r>
      <w:r w:rsidR="000D337E">
        <w:rPr>
          <w:rFonts w:ascii="Aptos" w:eastAsia="Palatino Linotype" w:hAnsi="Aptos" w:cs="Palatino Linotype"/>
          <w:b/>
          <w:bCs/>
          <w:caps/>
          <w:spacing w:val="10"/>
        </w:rPr>
        <w:t>s</w:t>
      </w:r>
    </w:p>
    <w:p w14:paraId="63605F68" w14:textId="434B9605" w:rsidR="004A0ED4" w:rsidRPr="000D337E" w:rsidRDefault="00E57512" w:rsidP="000D337E">
      <w:pPr>
        <w:pStyle w:val="divdocumentulli"/>
        <w:pBdr>
          <w:left w:val="none" w:sz="0" w:space="0" w:color="auto"/>
        </w:pBdr>
        <w:shd w:val="clear" w:color="auto" w:fill="FFFFFF"/>
        <w:spacing w:line="260" w:lineRule="atLeast"/>
        <w:ind w:left="96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I play football weekly and stay active with weight training/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callisthenics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and running. Intellectually, I am very enthusiastic about chess and love reading science books (recently read Einstein's theory of general relativity). I have a weird talent for geography, which is naming most countries' capital cities, flags, and locating them easily on a map, which makes me popular at pub quizzes. Socially, I am a Football season ticket holder who enjoys attending home games and gigs by my 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favourite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rock bands. </w:t>
      </w: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7C099D0-2F70-4CAB-8676-6C4C0FDB6666}"/>
    <w:embedBold r:id="rId2" w:fontKey="{D85DDCF0-8A1D-40A3-84D0-42DDB14870A5}"/>
    <w:embedItalic r:id="rId3" w:fontKey="{FC8A2FD5-7DE5-421F-99AB-5D4271C2F037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4B3C73C9-A52E-4AAF-A505-EF360AB77208}"/>
    <w:embedBold r:id="rId5" w:fontKey="{7A7D6AE2-99C0-454F-8545-1F410B07D04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4297AAEC-4F91-444B-A755-74DD27FFC1F5}"/>
    <w:embedBold r:id="rId7" w:fontKey="{D1A5019C-91B3-4497-8B1D-B729237167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8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6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1"/>
  </w:num>
  <w:num w:numId="14" w16cid:durableId="873005218">
    <w:abstractNumId w:val="20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19"/>
  </w:num>
  <w:num w:numId="18" w16cid:durableId="587034393">
    <w:abstractNumId w:val="15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7"/>
  </w:num>
  <w:num w:numId="22" w16cid:durableId="2416460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07D78"/>
    <w:rsid w:val="00015632"/>
    <w:rsid w:val="0004658D"/>
    <w:rsid w:val="00052036"/>
    <w:rsid w:val="0006077A"/>
    <w:rsid w:val="000D337E"/>
    <w:rsid w:val="001041EE"/>
    <w:rsid w:val="00125050"/>
    <w:rsid w:val="0018078A"/>
    <w:rsid w:val="00186B15"/>
    <w:rsid w:val="001C05B5"/>
    <w:rsid w:val="002005FA"/>
    <w:rsid w:val="0022367C"/>
    <w:rsid w:val="0023485D"/>
    <w:rsid w:val="00244F74"/>
    <w:rsid w:val="0026648B"/>
    <w:rsid w:val="00281C58"/>
    <w:rsid w:val="00297715"/>
    <w:rsid w:val="002A17B6"/>
    <w:rsid w:val="002B71E4"/>
    <w:rsid w:val="002E203C"/>
    <w:rsid w:val="00322A1C"/>
    <w:rsid w:val="00346874"/>
    <w:rsid w:val="00377398"/>
    <w:rsid w:val="003C013D"/>
    <w:rsid w:val="003D5511"/>
    <w:rsid w:val="003D66DA"/>
    <w:rsid w:val="00421F5B"/>
    <w:rsid w:val="00447DC7"/>
    <w:rsid w:val="00463D2D"/>
    <w:rsid w:val="0047085E"/>
    <w:rsid w:val="0048028B"/>
    <w:rsid w:val="00484DB9"/>
    <w:rsid w:val="00487714"/>
    <w:rsid w:val="004A0ED4"/>
    <w:rsid w:val="004E6431"/>
    <w:rsid w:val="00500149"/>
    <w:rsid w:val="00531590"/>
    <w:rsid w:val="005428A7"/>
    <w:rsid w:val="00570D4B"/>
    <w:rsid w:val="006260BE"/>
    <w:rsid w:val="00636F09"/>
    <w:rsid w:val="0064309F"/>
    <w:rsid w:val="00645482"/>
    <w:rsid w:val="006458A5"/>
    <w:rsid w:val="00667985"/>
    <w:rsid w:val="0068679B"/>
    <w:rsid w:val="00695D25"/>
    <w:rsid w:val="006B4D4E"/>
    <w:rsid w:val="006E38FA"/>
    <w:rsid w:val="00731713"/>
    <w:rsid w:val="00775991"/>
    <w:rsid w:val="0078756B"/>
    <w:rsid w:val="007E394F"/>
    <w:rsid w:val="0083184B"/>
    <w:rsid w:val="00850415"/>
    <w:rsid w:val="00873707"/>
    <w:rsid w:val="008867CE"/>
    <w:rsid w:val="008A657C"/>
    <w:rsid w:val="00912520"/>
    <w:rsid w:val="009142DA"/>
    <w:rsid w:val="00955239"/>
    <w:rsid w:val="009B1102"/>
    <w:rsid w:val="009E173B"/>
    <w:rsid w:val="00A32886"/>
    <w:rsid w:val="00A5358A"/>
    <w:rsid w:val="00A656B1"/>
    <w:rsid w:val="00A727F8"/>
    <w:rsid w:val="00A73FB7"/>
    <w:rsid w:val="00A7789A"/>
    <w:rsid w:val="00AA2D54"/>
    <w:rsid w:val="00AD72D9"/>
    <w:rsid w:val="00B154B2"/>
    <w:rsid w:val="00B53E89"/>
    <w:rsid w:val="00B6698C"/>
    <w:rsid w:val="00C250F0"/>
    <w:rsid w:val="00C63F1B"/>
    <w:rsid w:val="00C87A58"/>
    <w:rsid w:val="00CA22D7"/>
    <w:rsid w:val="00CA74BA"/>
    <w:rsid w:val="00D04859"/>
    <w:rsid w:val="00D341EE"/>
    <w:rsid w:val="00D605CC"/>
    <w:rsid w:val="00D911D7"/>
    <w:rsid w:val="00DE6183"/>
    <w:rsid w:val="00E14C17"/>
    <w:rsid w:val="00E34E61"/>
    <w:rsid w:val="00E55812"/>
    <w:rsid w:val="00E57512"/>
    <w:rsid w:val="00E67011"/>
    <w:rsid w:val="00E85F10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milycluedo.netlify.app/" TargetMode="External"/><Relationship Id="rId5" Type="http://schemas.openxmlformats.org/officeDocument/2006/relationships/hyperlink" Target="https://jemandrewwebsite-production.up.railwa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860</Words>
  <Characters>5992</Characters>
  <Application>Microsoft Office Word</Application>
  <DocSecurity>0</DocSecurity>
  <Lines>142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25</cp:revision>
  <dcterms:created xsi:type="dcterms:W3CDTF">2025-10-29T09:49:00Z</dcterms:created>
  <dcterms:modified xsi:type="dcterms:W3CDTF">2025-10-29T10:37:00Z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