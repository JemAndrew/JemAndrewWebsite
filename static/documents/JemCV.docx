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057C0F8" w14:textId="7071AE19" w:rsidR="004A0ED4" w:rsidRPr="000D337E" w:rsidRDefault="00E57512">
      <w:pPr>
        <w:pStyle w:val="divdocumentdivname"/>
        <w:shd w:val="clear" w:color="auto" w:fill="FFFFFF"/>
        <w:spacing w:before="220" w:after="200" w:line="960" w:lineRule="atLeast"/>
        <w:jc w:val="center"/>
        <w:rPr>
          <w:rFonts w:ascii="Aptos" w:eastAsia="Palatino Linotype" w:hAnsi="Aptos" w:cs="Palatino Linotype"/>
          <w:spacing w:val="20"/>
          <w:sz w:val="52"/>
          <w:szCs w:val="52"/>
        </w:rPr>
      </w:pP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J</w:t>
      </w:r>
      <w:r w:rsidR="000D337E"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>EM</w:t>
      </w:r>
      <w:r w:rsidRPr="000D337E">
        <w:rPr>
          <w:rStyle w:val="span"/>
          <w:rFonts w:ascii="Aptos" w:eastAsia="Palatino Linotype" w:hAnsi="Aptos" w:cs="Palatino Linotype"/>
          <w:spacing w:val="20"/>
          <w:sz w:val="52"/>
          <w:szCs w:val="52"/>
        </w:rPr>
        <w:t xml:space="preserve"> ANDREW</w:t>
      </w:r>
    </w:p>
    <w:p w14:paraId="74DE2BBA" w14:textId="78D31912" w:rsidR="004A0ED4" w:rsidRPr="000D337E" w:rsidRDefault="006927FC">
      <w:pPr>
        <w:pStyle w:val="spanpaddedline"/>
        <w:shd w:val="clear" w:color="auto" w:fill="FFFFFF"/>
        <w:jc w:val="center"/>
        <w:rPr>
          <w:rFonts w:ascii="Aptos" w:eastAsia="Century Gothic" w:hAnsi="Aptos" w:cs="Century Gothic"/>
          <w:color w:val="231F20"/>
          <w:sz w:val="18"/>
          <w:szCs w:val="18"/>
        </w:rPr>
      </w:pPr>
      <w:r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Jemandrew22</w:t>
      </w:r>
      <w:r w:rsidR="00E57512"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@gmail.com</w:t>
      </w:r>
    </w:p>
    <w:p w14:paraId="0A4083F3" w14:textId="77777777" w:rsidR="004A0ED4" w:rsidRDefault="00E57512">
      <w:pPr>
        <w:pStyle w:val="divaddress"/>
        <w:shd w:val="clear" w:color="auto" w:fill="FFFFFF"/>
        <w:spacing w:line="229" w:lineRule="atLeast"/>
        <w:rPr>
          <w:rStyle w:val="span"/>
          <w:rFonts w:ascii="Aptos" w:eastAsia="Century Gothic" w:hAnsi="Aptos" w:cs="Century Gothic"/>
          <w:color w:val="231F20"/>
          <w:sz w:val="18"/>
          <w:szCs w:val="18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LinkedIn</w:t>
      </w:r>
      <w:r w:rsidRPr="000D337E">
        <w:rPr>
          <w:rStyle w:val="documentbeforecolonspace"/>
          <w:rFonts w:ascii="Aptos" w:eastAsia="Century Gothic" w:hAnsi="Aptos" w:cs="Century Gothic"/>
          <w:b/>
          <w:bCs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18"/>
          <w:szCs w:val="18"/>
        </w:rPr>
        <w:t>:</w:t>
      </w:r>
      <w:r w:rsidRPr="000D337E">
        <w:rPr>
          <w:rStyle w:val="txtBold"/>
          <w:rFonts w:ascii="Aptos" w:eastAsia="Century Gothic" w:hAnsi="Aptos" w:cs="Century Gothic"/>
          <w:color w:val="231F20"/>
        </w:rPr>
        <w:t> 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>linkedin.com/in/jamesandrew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noBreakHyphen/>
        <w:t>439771333 </w:t>
      </w:r>
      <w:r w:rsidRPr="000D337E">
        <w:rPr>
          <w:rStyle w:val="social-linknth-last-child1socl-bar"/>
          <w:rFonts w:ascii="Aptos" w:eastAsia="Century Gothic" w:hAnsi="Aptos" w:cs="Century Gothic"/>
          <w:color w:val="231F20"/>
        </w:rPr>
        <w:t xml:space="preserve">| </w:t>
      </w:r>
      <w:r w:rsidRPr="000D337E">
        <w:rPr>
          <w:rStyle w:val="span"/>
          <w:rFonts w:ascii="Aptos" w:eastAsia="Century Gothic" w:hAnsi="Aptos" w:cs="Century Gothic"/>
          <w:color w:val="231F20"/>
          <w:sz w:val="18"/>
          <w:szCs w:val="18"/>
        </w:rPr>
        <w:t xml:space="preserve"> </w:t>
      </w:r>
    </w:p>
    <w:p w14:paraId="2A1E3DA4" w14:textId="77777777" w:rsidR="00322A1C" w:rsidRPr="00B937A6" w:rsidRDefault="00322A1C" w:rsidP="00322A1C">
      <w:pPr>
        <w:pStyle w:val="divaddress"/>
        <w:shd w:val="clear" w:color="auto" w:fill="FFFFFF"/>
        <w:spacing w:line="229" w:lineRule="atLeast"/>
        <w:rPr>
          <w:rFonts w:ascii="Aptos" w:eastAsia="Century Gothic" w:hAnsi="Aptos" w:cs="Century Gothic"/>
          <w:color w:val="231F20"/>
        </w:rPr>
      </w:pPr>
      <w:r w:rsidRPr="00B937A6">
        <w:rPr>
          <w:rFonts w:ascii="Aptos" w:eastAsia="Century Gothic" w:hAnsi="Aptos" w:cs="Century Gothic"/>
          <w:b/>
          <w:bCs/>
          <w:color w:val="231F20"/>
        </w:rPr>
        <w:t xml:space="preserve">Website: </w:t>
      </w:r>
      <w:hyperlink r:id="rId5" w:history="1">
        <w:r w:rsidRPr="00675FEF">
          <w:rPr>
            <w:rStyle w:val="Hyperlink"/>
            <w:rFonts w:ascii="Aptos" w:eastAsia="Century Gothic" w:hAnsi="Aptos" w:cs="Century Gothic"/>
          </w:rPr>
          <w:t>https://jemandrewwebsite-production.up.railway.app/</w:t>
        </w:r>
      </w:hyperlink>
    </w:p>
    <w:p w14:paraId="6812A637" w14:textId="77777777" w:rsidR="004A0ED4" w:rsidRPr="000D337E" w:rsidRDefault="004A0ED4">
      <w:pPr>
        <w:pStyle w:val="borderDiv"/>
        <w:shd w:val="clear" w:color="auto" w:fill="FFFFFF"/>
        <w:spacing w:line="600" w:lineRule="exact"/>
        <w:rPr>
          <w:rFonts w:ascii="Aptos" w:eastAsia="Century Gothic" w:hAnsi="Aptos" w:cs="Century Gothic"/>
          <w:color w:val="231F20"/>
          <w:sz w:val="20"/>
          <w:szCs w:val="20"/>
        </w:rPr>
      </w:pPr>
    </w:p>
    <w:p w14:paraId="2E7F7AE0" w14:textId="77777777" w:rsidR="004A0ED4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Professional summary</w:t>
      </w:r>
    </w:p>
    <w:p w14:paraId="21D1F6ED" w14:textId="377AF774" w:rsidR="002A17B6" w:rsidRPr="0023485D" w:rsidRDefault="00377398" w:rsidP="0023485D">
      <w:pPr>
        <w:pStyle w:val="p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Machine Learning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 and Software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Engineer with production experience building AI systems for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legal and construction industries. Currently developing RAG </w:t>
      </w:r>
      <w:proofErr w:type="gramStart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architectures</w:t>
      </w:r>
      <w:proofErr w:type="gramEnd"/>
      <w:r>
        <w:rPr>
          <w:rFonts w:ascii="Aptos" w:eastAsia="Century Gothic" w:hAnsi="Aptos" w:cs="Century Gothic"/>
          <w:color w:val="231F20"/>
          <w:sz w:val="20"/>
          <w:szCs w:val="20"/>
        </w:rPr>
        <w:t xml:space="preserve"> and document matching pipelines 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with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proofErr w:type="spellStart"/>
      <w:r w:rsidR="003D66DA">
        <w:rPr>
          <w:rFonts w:ascii="Aptos" w:eastAsia="Century Gothic" w:hAnsi="Aptos" w:cs="Century Gothic"/>
          <w:color w:val="231F20"/>
          <w:sz w:val="20"/>
          <w:szCs w:val="20"/>
        </w:rPr>
        <w:t>utilisation</w:t>
      </w:r>
      <w:proofErr w:type="spellEnd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of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C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laude </w:t>
      </w:r>
      <w:proofErr w:type="spellStart"/>
      <w:proofErr w:type="gramStart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>api</w:t>
      </w:r>
      <w:proofErr w:type="spellEnd"/>
      <w:proofErr w:type="gramEnd"/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="003D66DA">
        <w:rPr>
          <w:rFonts w:ascii="Aptos" w:eastAsia="Century Gothic" w:hAnsi="Aptos" w:cs="Century Gothic"/>
          <w:color w:val="231F20"/>
          <w:sz w:val="20"/>
          <w:szCs w:val="20"/>
        </w:rPr>
        <w:t>to</w:t>
      </w:r>
      <w:r w:rsidR="00E67011">
        <w:rPr>
          <w:rFonts w:ascii="Aptos" w:eastAsia="Century Gothic" w:hAnsi="Aptos" w:cs="Century Gothic"/>
          <w:color w:val="231F20"/>
          <w:sz w:val="20"/>
          <w:szCs w:val="20"/>
        </w:rPr>
        <w:t xml:space="preserve"> process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20,000+ documents</w:t>
      </w:r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at </w:t>
      </w:r>
      <w:proofErr w:type="spellStart"/>
      <w:r w:rsidR="0068679B">
        <w:rPr>
          <w:rFonts w:ascii="Aptos" w:eastAsia="Century Gothic" w:hAnsi="Aptos" w:cs="Century Gothic"/>
          <w:color w:val="231F20"/>
          <w:sz w:val="20"/>
          <w:szCs w:val="20"/>
        </w:rPr>
        <w:t>Velitor</w:t>
      </w:r>
      <w:proofErr w:type="spellEnd"/>
      <w:r w:rsidR="0068679B">
        <w:rPr>
          <w:rFonts w:ascii="Aptos" w:eastAsia="Century Gothic" w:hAnsi="Aptos" w:cs="Century Gothic"/>
          <w:color w:val="231F20"/>
          <w:sz w:val="20"/>
          <w:szCs w:val="20"/>
        </w:rPr>
        <w:t xml:space="preserve"> law firm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. Reduced brief preparation time by 70% through intelligent document retrieval and achieved 98% precision in duplicate detection across 8,000+ PDFs.</w:t>
      </w:r>
      <w:r w:rsidR="00E85F10">
        <w:rPr>
          <w:rFonts w:ascii="Aptos" w:eastAsia="Century Gothic" w:hAnsi="Aptos" w:cs="Century Gothic"/>
          <w:color w:val="231F20"/>
          <w:sz w:val="20"/>
          <w:szCs w:val="20"/>
        </w:rPr>
        <w:t xml:space="preserve"> Experience in </w:t>
      </w:r>
      <w:r w:rsidR="00186B15">
        <w:rPr>
          <w:rFonts w:ascii="Aptos" w:eastAsia="Century Gothic" w:hAnsi="Aptos" w:cs="Century Gothic"/>
          <w:color w:val="231F20"/>
          <w:sz w:val="20"/>
          <w:szCs w:val="20"/>
        </w:rPr>
        <w:t xml:space="preserve">full-stack development and software applications through previous experience at </w:t>
      </w:r>
      <w:proofErr w:type="spellStart"/>
      <w:r w:rsidR="00186B15">
        <w:rPr>
          <w:rFonts w:ascii="Aptos" w:eastAsia="Century Gothic" w:hAnsi="Aptos" w:cs="Century Gothic"/>
          <w:color w:val="231F20"/>
          <w:sz w:val="20"/>
          <w:szCs w:val="20"/>
        </w:rPr>
        <w:t>Buildchorus</w:t>
      </w:r>
      <w:proofErr w:type="spellEnd"/>
      <w:r w:rsidR="00186B15">
        <w:rPr>
          <w:rFonts w:ascii="Aptos" w:eastAsia="Century Gothic" w:hAnsi="Aptos" w:cs="Century Gothic"/>
          <w:color w:val="231F20"/>
          <w:sz w:val="20"/>
          <w:szCs w:val="20"/>
        </w:rPr>
        <w:t>.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Strong foundation in Python,</w:t>
      </w:r>
      <w:r w:rsidR="004E6431">
        <w:rPr>
          <w:rFonts w:ascii="Aptos" w:eastAsia="Century Gothic" w:hAnsi="Aptos" w:cs="Century Gothic"/>
          <w:color w:val="231F20"/>
          <w:sz w:val="20"/>
          <w:szCs w:val="20"/>
        </w:rPr>
        <w:t xml:space="preserve"> Java,</w:t>
      </w:r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 xml:space="preserve"> Django, </w:t>
      </w:r>
      <w:proofErr w:type="spellStart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377398">
        <w:rPr>
          <w:rFonts w:ascii="Aptos" w:eastAsia="Century Gothic" w:hAnsi="Aptos" w:cs="Century Gothic"/>
          <w:color w:val="231F20"/>
          <w:sz w:val="20"/>
          <w:szCs w:val="20"/>
        </w:rPr>
        <w:t>, and cloud deployment (GCP, Docker).</w:t>
      </w:r>
    </w:p>
    <w:p w14:paraId="4364AE64" w14:textId="4C78DABF" w:rsidR="00955239" w:rsidRPr="00125050" w:rsidRDefault="00E57512" w:rsidP="00955239">
      <w:pPr>
        <w:pStyle w:val="divdocumentdivsectiontitle"/>
        <w:shd w:val="clear" w:color="auto" w:fill="FFFFFF"/>
        <w:spacing w:before="220" w:after="40"/>
        <w:rPr>
          <w:rStyle w:val="span"/>
          <w:rFonts w:ascii="Aptos" w:eastAsia="Palatino Linotype" w:hAnsi="Aptos" w:cs="Palatino Linotype"/>
          <w:b/>
          <w:bCs/>
          <w:caps/>
          <w:spacing w:val="10"/>
        </w:rPr>
        <w:sectPr w:rsidR="00955239" w:rsidRPr="00125050">
          <w:pgSz w:w="11906" w:h="16838"/>
          <w:pgMar w:top="580" w:right="640" w:bottom="580" w:left="640" w:header="720" w:footer="720" w:gutter="0"/>
          <w:cols w:space="720"/>
        </w:sect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Skills</w:t>
      </w:r>
      <w:r w:rsidR="00125050">
        <w:rPr>
          <w:rFonts w:ascii="Aptos" w:eastAsia="Palatino Linotype" w:hAnsi="Aptos" w:cs="Palatino Linotype"/>
          <w:b/>
          <w:bCs/>
          <w:caps/>
          <w:spacing w:val="10"/>
        </w:rPr>
        <w:t xml:space="preserve"> </w:t>
      </w:r>
    </w:p>
    <w:p w14:paraId="7A5168B4" w14:textId="0D6A82D3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ML/AI: RAG architecture,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rompt engineering, 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ector databases (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), LLM APIs (Anthropic Claude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Legal-BERT, BM25, </w:t>
      </w:r>
      <w:proofErr w:type="spellStart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PyTorch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TensorFlow</w:t>
      </w:r>
      <w:r w:rsidR="001041E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Model Fine Tuning</w:t>
      </w:r>
    </w:p>
    <w:p w14:paraId="20101B79" w14:textId="21ED0AAC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Languages: Python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JavaScript, SQL, R, HTML/CSS</w:t>
      </w:r>
    </w:p>
    <w:p w14:paraId="6CD4BB19" w14:textId="33CE3190" w:rsidR="00955239" w:rsidRPr="00955239" w:rsidRDefault="00015632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Backend Development</w:t>
      </w:r>
      <w:r w:rsidR="00955239"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Flask, Django, Node.js, REST APIs</w:t>
      </w:r>
    </w:p>
    <w:p w14:paraId="3B35DB3A" w14:textId="090FC85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Frontend</w:t>
      </w:r>
      <w:r w:rsidR="0001563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Development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: React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HTML, </w:t>
      </w:r>
      <w:r w:rsidR="003D5511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CSS</w:t>
      </w:r>
    </w:p>
    <w:p w14:paraId="4682D354" w14:textId="2B1AA3D6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Database</w:t>
      </w:r>
      <w:r w:rsidR="00125050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E55812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&amp; Data Tools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: </w:t>
      </w:r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 xml:space="preserve">MongoDB, PostgreSQL, MySQL, R Studio, Data </w:t>
      </w:r>
      <w:proofErr w:type="spellStart"/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="00E55812" w:rsidRPr="00E55812">
        <w:rPr>
          <w:rFonts w:ascii="Aptos" w:eastAsia="Century Gothic" w:hAnsi="Aptos" w:cs="Century Gothic"/>
          <w:color w:val="231F20"/>
          <w:sz w:val="20"/>
          <w:szCs w:val="20"/>
        </w:rPr>
        <w:t xml:space="preserve"> (Matplotlib, ggplot2)</w:t>
      </w:r>
    </w:p>
    <w:p w14:paraId="47992B12" w14:textId="38161DDD" w:rsidR="00955239" w:rsidRPr="00955239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Cloud &amp; DevOps: </w:t>
      </w:r>
      <w:r w:rsidR="00500149" w:rsidRPr="00500149">
        <w:rPr>
          <w:rFonts w:ascii="Aptos" w:eastAsia="Century Gothic" w:hAnsi="Aptos" w:cs="Century Gothic"/>
          <w:color w:val="231F20"/>
          <w:sz w:val="20"/>
          <w:szCs w:val="20"/>
        </w:rPr>
        <w:t>Netlify, Heroku, AWS (basic), Service Workers (PWA), CI/CD pipelines</w:t>
      </w:r>
      <w:r w:rsidR="00484DB9">
        <w:rPr>
          <w:rFonts w:ascii="Aptos" w:eastAsia="Century Gothic" w:hAnsi="Aptos" w:cs="Century Gothic"/>
          <w:color w:val="231F20"/>
          <w:sz w:val="20"/>
          <w:szCs w:val="20"/>
        </w:rPr>
        <w:t>, Docker, Git/</w:t>
      </w:r>
      <w:proofErr w:type="spellStart"/>
      <w:r w:rsidR="00484DB9">
        <w:rPr>
          <w:rFonts w:ascii="Aptos" w:eastAsia="Century Gothic" w:hAnsi="Aptos" w:cs="Century Gothic"/>
          <w:color w:val="231F20"/>
          <w:sz w:val="20"/>
          <w:szCs w:val="20"/>
        </w:rPr>
        <w:t>Github</w:t>
      </w:r>
      <w:proofErr w:type="spellEnd"/>
      <w:r w:rsidR="00484DB9">
        <w:rPr>
          <w:rFonts w:ascii="Aptos" w:eastAsia="Century Gothic" w:hAnsi="Aptos" w:cs="Century Gothic"/>
          <w:color w:val="231F20"/>
          <w:sz w:val="20"/>
          <w:szCs w:val="20"/>
        </w:rPr>
        <w:t>/Gitlab</w:t>
      </w:r>
      <w:r w:rsidR="00731713">
        <w:rPr>
          <w:rFonts w:ascii="Aptos" w:eastAsia="Century Gothic" w:hAnsi="Aptos" w:cs="Century Gothic"/>
          <w:color w:val="231F20"/>
          <w:sz w:val="20"/>
          <w:szCs w:val="20"/>
        </w:rPr>
        <w:t>, Jira, Railway</w:t>
      </w:r>
    </w:p>
    <w:p w14:paraId="08830EB8" w14:textId="36FE8F31" w:rsidR="00955239" w:rsidRPr="0023485D" w:rsidRDefault="00955239" w:rsidP="0023485D">
      <w:pPr>
        <w:pStyle w:val="divdocumentdivsectiontitle"/>
        <w:numPr>
          <w:ilvl w:val="0"/>
          <w:numId w:val="8"/>
        </w:numPr>
        <w:shd w:val="clear" w:color="auto" w:fill="FFFFFF"/>
        <w:spacing w:before="60"/>
        <w:rPr>
          <w:rFonts w:ascii="Aptos" w:eastAsia="Century Gothic" w:hAnsi="Aptos" w:cs="Century Gothic"/>
          <w:color w:val="231F20"/>
          <w:sz w:val="20"/>
          <w:szCs w:val="20"/>
        </w:rPr>
        <w:sectPr w:rsidR="00955239" w:rsidRPr="0023485D" w:rsidSect="00955239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Data Science: pandas, 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N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um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P</w:t>
      </w:r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y, R Studio, data </w:t>
      </w:r>
      <w:proofErr w:type="spellStart"/>
      <w:r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visualisation</w:t>
      </w:r>
      <w:proofErr w:type="spellEnd"/>
      <w:r w:rsidRPr="0095523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 statistical analysi</w:t>
      </w:r>
      <w:r w:rsidR="0023485D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</w:t>
      </w:r>
      <w:r w:rsidR="00AD72D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Matplotlib, </w:t>
      </w:r>
      <w:r w:rsidR="00484DB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ggplot2</w:t>
      </w:r>
    </w:p>
    <w:p w14:paraId="1B5FF775" w14:textId="0129569D" w:rsidR="00B6698C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Work history</w:t>
      </w:r>
    </w:p>
    <w:p w14:paraId="27CFD7B2" w14:textId="77777777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Machine learning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6B928494" w14:textId="584F28E3" w:rsidR="004A0ED4" w:rsidRPr="000D337E" w:rsidRDefault="00D341EE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Velitor</w:t>
      </w:r>
      <w:proofErr w:type="spellEnd"/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F4563C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Law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-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57512"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</w:t>
      </w:r>
      <w:r w:rsidR="00E57512"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9C5DB42" w14:textId="5CEF38B0" w:rsid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Developed document matching pipeline for sophisticated civil litigation case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8,000+ PDFs to detect duplicates; extracted metadata to Excel, applied fuzzy d</w:t>
      </w:r>
      <w:r w:rsidR="00087F7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escription matching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and </w:t>
      </w:r>
      <w:r w:rsidR="00087F79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date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matching, filtered to top 3 candidates, verified with Claude Vision API</w:t>
      </w:r>
    </w:p>
    <w:p w14:paraId="65C9FB2C" w14:textId="1DDB563F" w:rsidR="00667985" w:rsidRPr="00667985" w:rsidRDefault="00667985" w:rsidP="00667985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Designed Excel-based analytics dashboard with automated confidence scoring using nested IF/VLOOKUP formulas, conditional formatting for visual triage (green for 90%+ matches, yellow for 70-89%, red for manual review), pivot tables </w:t>
      </w:r>
      <w:proofErr w:type="spellStart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>analysing</w:t>
      </w:r>
      <w:proofErr w:type="spellEnd"/>
      <w:r w:rsidRPr="0048028B">
        <w:rPr>
          <w:rFonts w:ascii="Aptos" w:eastAsia="Century Gothic" w:hAnsi="Aptos" w:cs="Century Gothic"/>
          <w:color w:val="231F20"/>
          <w:sz w:val="20"/>
          <w:szCs w:val="20"/>
        </w:rPr>
        <w:t xml:space="preserve"> match distribution by document type, and intelligent filtering reducing 10+ candidates per document to top 3 highest-scoring matches</w:t>
      </w:r>
    </w:p>
    <w:p w14:paraId="46796132" w14:textId="05CE668C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Identified 20 duplicate documents with 9</w:t>
      </w:r>
      <w:r w:rsidR="0005203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8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%+ precision despite technical challenges where matching documents had different formats (scanned vs native), inconsistent watermarks, and varying file sizes, using Python, OCR, and multi-page sampling strategies</w:t>
      </w:r>
    </w:p>
    <w:p w14:paraId="39929C6C" w14:textId="40629EDF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Built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a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conversational RAG system for sophisticated civil litigation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,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allowing lawyers to query 20,000+ case documents naturally; combined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ChromaDB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vector database, Legal-BERT semantic embeddings, BM25 keyword search, and intelligent query routing to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specialised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forensic analysis prompts</w:t>
      </w:r>
    </w:p>
    <w:p w14:paraId="4887AC3B" w14:textId="77777777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Implemented cumulative knowledge graph storing findings across sessions (smoking guns, evidence chains, contradictions, legal arguments); system learned from each query, building progressively deeper case understanding</w:t>
      </w:r>
    </w:p>
    <w:p w14:paraId="17E73AD6" w14:textId="22759B1E" w:rsidR="00A32886" w:rsidRPr="00A32886" w:rsidRDefault="00A32886" w:rsidP="00A32886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Enabled queries like "find smoking guns" or "build timeline of concealment"; </w:t>
      </w:r>
      <w:r w:rsidR="00850415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the </w:t>
      </w: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system first established foundational case knowledge from pleadings, then answered increasingly sophisticated questions by building upon prior discoveries</w:t>
      </w:r>
    </w:p>
    <w:p w14:paraId="6140E767" w14:textId="045AA4C1" w:rsidR="0048028B" w:rsidRDefault="00A32886" w:rsidP="0048028B">
      <w:pPr>
        <w:pStyle w:val="p"/>
        <w:numPr>
          <w:ilvl w:val="0"/>
          <w:numId w:val="16"/>
        </w:numPr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Produced tribunal-ready documentation (memoranda, skeleton arguments, cross-examination scripts) by </w:t>
      </w:r>
      <w:proofErr w:type="spellStart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synthesising</w:t>
      </w:r>
      <w:proofErr w:type="spellEnd"/>
      <w:r w:rsidRPr="00A3288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cumulative knowledge; generated novel arguments, discovered new document connections, reduced brief preparation time by 70%</w:t>
      </w:r>
    </w:p>
    <w:p w14:paraId="58B93DEC" w14:textId="77777777" w:rsidR="00667985" w:rsidRPr="00667985" w:rsidRDefault="00667985" w:rsidP="00667985">
      <w:pPr>
        <w:pStyle w:val="p"/>
        <w:shd w:val="clear" w:color="auto" w:fill="FFFFFF"/>
        <w:spacing w:before="60" w:line="260" w:lineRule="atLeast"/>
        <w:ind w:left="72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48BCCAB" w14:textId="77777777" w:rsidR="0048028B" w:rsidRDefault="0048028B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38F0598" w14:textId="77777777" w:rsidR="00463D2D" w:rsidRPr="0023485D" w:rsidRDefault="00463D2D" w:rsidP="0048028B">
      <w:pPr>
        <w:pStyle w:val="p"/>
        <w:shd w:val="clear" w:color="auto" w:fill="FFFFFF"/>
        <w:spacing w:before="60"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7265327F" w14:textId="77777777" w:rsidR="004A0ED4" w:rsidRPr="000D337E" w:rsidRDefault="00E57512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txtBold"/>
          <w:rFonts w:ascii="Aptos" w:eastAsia="Century Gothic" w:hAnsi="Aptos" w:cs="Century Gothic"/>
          <w:caps/>
          <w:color w:val="231F20"/>
          <w:sz w:val="20"/>
          <w:szCs w:val="20"/>
        </w:rPr>
        <w:t>Software Engineer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 |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09/2025 - current</w:t>
      </w:r>
      <w:r w:rsidRPr="000D337E">
        <w:rPr>
          <w:rStyle w:val="singlecolumnspanpaddedlinenth-child1"/>
          <w:rFonts w:ascii="Aptos" w:eastAsia="Century Gothic" w:hAnsi="Aptos" w:cs="Century Gothic"/>
          <w:color w:val="231F20"/>
          <w:sz w:val="20"/>
          <w:szCs w:val="20"/>
        </w:rPr>
        <w:t xml:space="preserve"> </w:t>
      </w:r>
    </w:p>
    <w:p w14:paraId="2F4F36FC" w14:textId="77777777" w:rsidR="004A0ED4" w:rsidRPr="000D337E" w:rsidRDefault="00E57512">
      <w:pPr>
        <w:pStyle w:val="spanpaddedline"/>
        <w:shd w:val="clear" w:color="auto" w:fill="FFFFFF"/>
        <w:spacing w:after="60" w:line="260" w:lineRule="atLeast"/>
        <w:ind w:left="700"/>
        <w:rPr>
          <w:rFonts w:ascii="Aptos" w:eastAsia="Century Gothic" w:hAnsi="Aptos" w:cs="Century Gothic"/>
          <w:b/>
          <w:bCs/>
          <w:color w:val="231F20"/>
          <w:sz w:val="20"/>
          <w:szCs w:val="20"/>
        </w:rPr>
      </w:pPr>
      <w:proofErr w:type="spellStart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BuildChorus</w:t>
      </w:r>
      <w:proofErr w:type="spellEnd"/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-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London, City of London</w:t>
      </w:r>
      <w:r w:rsidRPr="000D337E">
        <w:rPr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48301DB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full-stack features using Django backend and PostgreSQL database</w:t>
      </w:r>
    </w:p>
    <w:p w14:paraId="78F1C96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Built user configurability features for material procurement strategies</w:t>
      </w:r>
    </w:p>
    <w:p w14:paraId="6EC95EC5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Deployed applications using Docker containers on Google Cloud Platform</w:t>
      </w:r>
    </w:p>
    <w:p w14:paraId="3E45954A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Collaborated with the development team using GitLab and Jira workflows</w:t>
      </w:r>
    </w:p>
    <w:p w14:paraId="0E7D1D1D" w14:textId="77777777" w:rsidR="002A17B6" w:rsidRPr="002A17B6" w:rsidRDefault="002A17B6" w:rsidP="0023485D">
      <w:pPr>
        <w:pStyle w:val="divdocumentdivsectiontitle"/>
        <w:numPr>
          <w:ilvl w:val="0"/>
          <w:numId w:val="17"/>
        </w:numPr>
        <w:shd w:val="clear" w:color="auto" w:fill="FFFFFF"/>
        <w:spacing w:before="6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2A17B6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Worked with large PostgreSQL test databases to validate software functionality </w:t>
      </w:r>
    </w:p>
    <w:p w14:paraId="7D48FDF5" w14:textId="77777777" w:rsidR="002B71E4" w:rsidRPr="002B71E4" w:rsidRDefault="002B71E4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B71E4" w:rsidRPr="002B71E4" w:rsidSect="002B71E4">
          <w:type w:val="continuous"/>
          <w:pgSz w:w="11906" w:h="16838"/>
          <w:pgMar w:top="480" w:right="440" w:bottom="480" w:left="440" w:header="720" w:footer="720" w:gutter="0"/>
          <w:cols w:space="720"/>
        </w:sectPr>
      </w:pPr>
    </w:p>
    <w:p w14:paraId="62476132" w14:textId="77777777" w:rsidR="0022367C" w:rsidRDefault="0022367C" w:rsidP="00463D2D">
      <w:pPr>
        <w:spacing w:line="240" w:lineRule="auto"/>
        <w:rPr>
          <w:b/>
          <w:bCs/>
          <w:sz w:val="18"/>
          <w:szCs w:val="18"/>
          <w:lang w:val="en-GB"/>
        </w:rPr>
        <w:sectPr w:rsidR="0022367C" w:rsidSect="002B71E4">
          <w:type w:val="continuous"/>
          <w:pgSz w:w="11906" w:h="16838"/>
          <w:pgMar w:top="480" w:right="440" w:bottom="480" w:left="440" w:header="720" w:footer="720" w:gutter="0"/>
          <w:cols w:num="2" w:space="720"/>
        </w:sectPr>
      </w:pPr>
    </w:p>
    <w:p w14:paraId="5535A6E7" w14:textId="0C3A8C38" w:rsidR="00463D2D" w:rsidRDefault="00463D2D" w:rsidP="00463D2D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>
        <w:rPr>
          <w:rFonts w:ascii="Aptos" w:eastAsia="Palatino Linotype" w:hAnsi="Aptos" w:cs="Palatino Linotype"/>
          <w:b/>
          <w:bCs/>
          <w:caps/>
          <w:spacing w:val="10"/>
        </w:rPr>
        <w:t>Projects</w:t>
      </w:r>
    </w:p>
    <w:p w14:paraId="2D6E5E7B" w14:textId="77777777" w:rsidR="00281C58" w:rsidRDefault="00281C58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</w:pPr>
    </w:p>
    <w:p w14:paraId="7936C86D" w14:textId="77777777" w:rsidR="00B6698C" w:rsidRDefault="00B6698C" w:rsidP="00346874">
      <w:pPr>
        <w:spacing w:line="240" w:lineRule="auto"/>
        <w:ind w:firstLine="170"/>
        <w:rPr>
          <w:b/>
          <w:bCs/>
          <w:sz w:val="18"/>
          <w:szCs w:val="18"/>
          <w:lang w:val="en-GB"/>
        </w:rPr>
        <w:sectPr w:rsidR="00B6698C" w:rsidSect="00955239">
          <w:type w:val="continuous"/>
          <w:pgSz w:w="11906" w:h="16838"/>
          <w:pgMar w:top="580" w:right="640" w:bottom="580" w:left="640" w:header="720" w:footer="720" w:gutter="0"/>
          <w:cols w:space="720"/>
        </w:sectPr>
      </w:pPr>
    </w:p>
    <w:p w14:paraId="7F91B5B4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  <w:r w:rsidRPr="00346874">
        <w:rPr>
          <w:rFonts w:ascii="Aptos" w:hAnsi="Aptos"/>
          <w:b/>
          <w:bCs/>
          <w:sz w:val="18"/>
          <w:szCs w:val="18"/>
          <w:lang w:val="en-GB"/>
        </w:rPr>
        <w:t>Django CV Portfolio</w:t>
      </w:r>
    </w:p>
    <w:p w14:paraId="13F4AA09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  <w:r w:rsidRPr="00346874">
        <w:rPr>
          <w:rFonts w:ascii="Aptos" w:hAnsi="Aptos"/>
          <w:i/>
          <w:iCs/>
          <w:sz w:val="18"/>
          <w:szCs w:val="18"/>
          <w:lang w:val="en-GB"/>
        </w:rPr>
        <w:t>Django, Python, HTML</w:t>
      </w:r>
    </w:p>
    <w:p w14:paraId="2C2BE79F" w14:textId="77777777" w:rsidR="00346874" w:rsidRPr="00346874" w:rsidRDefault="00346874" w:rsidP="00346874">
      <w:pPr>
        <w:spacing w:line="240" w:lineRule="auto"/>
        <w:ind w:firstLine="170"/>
        <w:rPr>
          <w:rFonts w:ascii="Aptos" w:hAnsi="Aptos"/>
          <w:i/>
          <w:iCs/>
          <w:sz w:val="18"/>
          <w:szCs w:val="18"/>
          <w:lang w:val="en-GB"/>
        </w:rPr>
      </w:pPr>
    </w:p>
    <w:p w14:paraId="2B619C20" w14:textId="77777777" w:rsidR="00346874" w:rsidRPr="00346874" w:rsidRDefault="003468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Built a full-stack Django application with a responsive design and modern UI/UX</w:t>
      </w:r>
    </w:p>
    <w:p w14:paraId="2CBDA823" w14:textId="02E815FE" w:rsidR="00244F74" w:rsidRPr="00244F74" w:rsidRDefault="00244F74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44F74">
        <w:rPr>
          <w:rFonts w:ascii="Aptos" w:hAnsi="Aptos"/>
          <w:sz w:val="18"/>
          <w:szCs w:val="18"/>
        </w:rPr>
        <w:t xml:space="preserve">Deployed on Railway with </w:t>
      </w:r>
      <w:proofErr w:type="spellStart"/>
      <w:r w:rsidRPr="00244F74">
        <w:rPr>
          <w:rFonts w:ascii="Aptos" w:hAnsi="Aptos"/>
          <w:sz w:val="18"/>
          <w:szCs w:val="18"/>
        </w:rPr>
        <w:t>Gunicorn</w:t>
      </w:r>
      <w:proofErr w:type="spellEnd"/>
      <w:r w:rsidRPr="00244F74">
        <w:rPr>
          <w:rFonts w:ascii="Aptos" w:hAnsi="Aptos"/>
          <w:sz w:val="18"/>
          <w:szCs w:val="18"/>
        </w:rPr>
        <w:t xml:space="preserve">, automated security hardening, and environment-based configuration, HTTPS redirects, HSTS headers, and </w:t>
      </w:r>
      <w:proofErr w:type="spellStart"/>
      <w:r w:rsidRPr="00244F74">
        <w:rPr>
          <w:rFonts w:ascii="Aptos" w:hAnsi="Aptos"/>
          <w:sz w:val="18"/>
          <w:szCs w:val="18"/>
        </w:rPr>
        <w:t>WhiteNoise</w:t>
      </w:r>
      <w:proofErr w:type="spellEnd"/>
      <w:r w:rsidRPr="00244F74">
        <w:rPr>
          <w:rFonts w:ascii="Aptos" w:hAnsi="Aptos"/>
          <w:sz w:val="18"/>
          <w:szCs w:val="18"/>
        </w:rPr>
        <w:t xml:space="preserve"> for efficient static file serving without external storage</w:t>
      </w:r>
    </w:p>
    <w:p w14:paraId="73DEF830" w14:textId="77777777" w:rsidR="00007D78" w:rsidRPr="00007D78" w:rsidRDefault="00E14C17" w:rsidP="00346874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E14C17">
        <w:rPr>
          <w:rFonts w:ascii="Aptos" w:hAnsi="Aptos"/>
          <w:sz w:val="18"/>
          <w:szCs w:val="18"/>
        </w:rPr>
        <w:t xml:space="preserve">Custom eye-tracking feature on the Notion </w:t>
      </w:r>
      <w:r>
        <w:rPr>
          <w:rFonts w:ascii="Aptos" w:hAnsi="Aptos"/>
          <w:sz w:val="18"/>
          <w:szCs w:val="18"/>
        </w:rPr>
        <w:t>avatar's</w:t>
      </w:r>
      <w:r w:rsidRPr="00E14C17">
        <w:rPr>
          <w:rFonts w:ascii="Aptos" w:hAnsi="Aptos"/>
          <w:sz w:val="18"/>
          <w:szCs w:val="18"/>
        </w:rPr>
        <w:t xml:space="preserve"> eyes that follow your cursor using real-time coordinate calculations and smooth CSS transforms.</w:t>
      </w:r>
    </w:p>
    <w:p w14:paraId="76E3CE4D" w14:textId="3E86769D" w:rsidR="00977CD8" w:rsidRDefault="00346874" w:rsidP="00B41EB8">
      <w:pPr>
        <w:numPr>
          <w:ilvl w:val="0"/>
          <w:numId w:val="22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Integrated contact form with AJAX submission and Django admin interface</w:t>
      </w:r>
    </w:p>
    <w:p w14:paraId="17EB06FE" w14:textId="77777777" w:rsidR="005603AD" w:rsidRPr="00B41EB8" w:rsidRDefault="005603AD" w:rsidP="005603AD">
      <w:pPr>
        <w:spacing w:line="240" w:lineRule="auto"/>
        <w:ind w:left="530"/>
        <w:rPr>
          <w:rFonts w:ascii="Aptos" w:hAnsi="Aptos"/>
          <w:sz w:val="18"/>
          <w:szCs w:val="18"/>
          <w:lang w:val="en-GB"/>
        </w:rPr>
      </w:pPr>
    </w:p>
    <w:p w14:paraId="12EB7865" w14:textId="2AE772EB" w:rsidR="0083184B" w:rsidRPr="00346874" w:rsidRDefault="00346874" w:rsidP="00EE1A79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346874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346874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346874">
        <w:rPr>
          <w:rFonts w:ascii="Aptos" w:hAnsi="Aptos"/>
          <w:sz w:val="18"/>
          <w:szCs w:val="18"/>
          <w:lang w:val="en-GB"/>
        </w:rPr>
        <w:t>/cv-website</w:t>
      </w:r>
    </w:p>
    <w:p w14:paraId="0CA4CABD" w14:textId="77777777" w:rsidR="00EE1A79" w:rsidRDefault="00EE1A79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</w:p>
    <w:p w14:paraId="57A8AF25" w14:textId="26EDD22D" w:rsidR="00A656B1" w:rsidRPr="00A656B1" w:rsidRDefault="00A656B1" w:rsidP="00A656B1">
      <w:pPr>
        <w:spacing w:line="240" w:lineRule="auto"/>
        <w:ind w:left="170"/>
        <w:rPr>
          <w:rFonts w:ascii="Aptos" w:hAnsi="Aptos"/>
          <w:b/>
          <w:bCs/>
          <w:sz w:val="18"/>
          <w:szCs w:val="18"/>
          <w:lang w:val="en-GB"/>
        </w:rPr>
      </w:pPr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Holiday </w:t>
      </w:r>
      <w:proofErr w:type="spellStart"/>
      <w:r w:rsidRPr="00A656B1">
        <w:rPr>
          <w:rFonts w:ascii="Aptos" w:hAnsi="Aptos"/>
          <w:b/>
          <w:bCs/>
          <w:sz w:val="18"/>
          <w:szCs w:val="18"/>
          <w:lang w:val="en-GB"/>
        </w:rPr>
        <w:t>Cleudo</w:t>
      </w:r>
      <w:proofErr w:type="spellEnd"/>
      <w:r w:rsidRPr="00A656B1">
        <w:rPr>
          <w:rFonts w:ascii="Aptos" w:hAnsi="Aptos"/>
          <w:b/>
          <w:bCs/>
          <w:sz w:val="18"/>
          <w:szCs w:val="18"/>
          <w:lang w:val="en-GB"/>
        </w:rPr>
        <w:t xml:space="preserve"> Web App</w:t>
      </w:r>
    </w:p>
    <w:p w14:paraId="7D541114" w14:textId="77777777" w:rsidR="00A656B1" w:rsidRDefault="00A656B1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  <w:r w:rsidRPr="00A656B1">
        <w:rPr>
          <w:rFonts w:ascii="Aptos" w:hAnsi="Aptos"/>
          <w:i/>
          <w:iCs/>
          <w:sz w:val="18"/>
          <w:szCs w:val="18"/>
          <w:lang w:val="en-GB"/>
        </w:rPr>
        <w:t>JavaScript, HTML5, CSS3</w:t>
      </w:r>
    </w:p>
    <w:p w14:paraId="64BF8265" w14:textId="77777777" w:rsidR="005603AD" w:rsidRDefault="005603AD" w:rsidP="00A656B1">
      <w:pPr>
        <w:spacing w:line="240" w:lineRule="auto"/>
        <w:ind w:left="170"/>
        <w:rPr>
          <w:rFonts w:ascii="Aptos" w:hAnsi="Aptos"/>
          <w:i/>
          <w:iCs/>
          <w:sz w:val="18"/>
          <w:szCs w:val="18"/>
          <w:lang w:val="en-GB"/>
        </w:rPr>
      </w:pPr>
    </w:p>
    <w:p w14:paraId="240E4924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Built browser-based multiplayer game supporting 20+ concurrent users</w:t>
      </w:r>
    </w:p>
    <w:p w14:paraId="5318ACF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Implemented Fisher-Yates shuffle algorithm with collision detection</w:t>
      </w:r>
    </w:p>
    <w:p w14:paraId="74B1479D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Developed offline-first architecture using service workers and local storage</w:t>
      </w:r>
    </w:p>
    <w:p w14:paraId="50154CD8" w14:textId="77777777" w:rsidR="009B2DF6" w:rsidRPr="00A656B1" w:rsidRDefault="009B2DF6" w:rsidP="009B2DF6">
      <w:pPr>
        <w:numPr>
          <w:ilvl w:val="0"/>
          <w:numId w:val="20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Deployed production-ready application via GitHub Pages</w:t>
      </w:r>
    </w:p>
    <w:p w14:paraId="2A9E11C6" w14:textId="77777777" w:rsidR="00A656B1" w:rsidRPr="00A656B1" w:rsidRDefault="00A656B1" w:rsidP="00EE1A79">
      <w:pPr>
        <w:spacing w:line="240" w:lineRule="auto"/>
        <w:rPr>
          <w:rFonts w:ascii="Aptos" w:hAnsi="Aptos"/>
          <w:sz w:val="18"/>
          <w:szCs w:val="18"/>
          <w:lang w:val="en-GB"/>
        </w:rPr>
      </w:pPr>
    </w:p>
    <w:p w14:paraId="0D1C9BC5" w14:textId="77777777" w:rsidR="00A656B1" w:rsidRPr="00A656B1" w:rsidRDefault="00A656B1" w:rsidP="00A656B1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>GitHub: github.com/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JemAndrew</w:t>
      </w:r>
      <w:proofErr w:type="spellEnd"/>
      <w:r w:rsidRPr="00A656B1">
        <w:rPr>
          <w:rFonts w:ascii="Aptos" w:hAnsi="Aptos"/>
          <w:sz w:val="18"/>
          <w:szCs w:val="18"/>
          <w:lang w:val="en-GB"/>
        </w:rPr>
        <w:t>/holiday-</w:t>
      </w:r>
      <w:proofErr w:type="spellStart"/>
      <w:r w:rsidRPr="00A656B1">
        <w:rPr>
          <w:rFonts w:ascii="Aptos" w:hAnsi="Aptos"/>
          <w:sz w:val="18"/>
          <w:szCs w:val="18"/>
          <w:lang w:val="en-GB"/>
        </w:rPr>
        <w:t>cluedo</w:t>
      </w:r>
      <w:proofErr w:type="spellEnd"/>
    </w:p>
    <w:p w14:paraId="5DF58610" w14:textId="77777777" w:rsidR="00912520" w:rsidRPr="00B6698C" w:rsidRDefault="00A656B1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A656B1">
        <w:rPr>
          <w:rFonts w:ascii="Aptos" w:hAnsi="Aptos"/>
          <w:sz w:val="18"/>
          <w:szCs w:val="18"/>
          <w:lang w:val="en-GB"/>
        </w:rPr>
        <w:t xml:space="preserve">Live Demo: </w:t>
      </w:r>
      <w:hyperlink r:id="rId6" w:history="1">
        <w:r w:rsidR="00281C58" w:rsidRPr="00A656B1">
          <w:rPr>
            <w:rStyle w:val="Hyperlink"/>
            <w:rFonts w:ascii="Aptos" w:hAnsi="Aptos"/>
            <w:sz w:val="18"/>
            <w:szCs w:val="18"/>
            <w:lang w:val="en-GB"/>
          </w:rPr>
          <w:t>https://familycluedo.netlify.app/</w:t>
        </w:r>
      </w:hyperlink>
    </w:p>
    <w:p w14:paraId="7F83F961" w14:textId="77777777" w:rsidR="00912520" w:rsidRDefault="00912520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009F4F5B" w14:textId="77777777" w:rsidR="005603AD" w:rsidRPr="00B6698C" w:rsidRDefault="005603AD" w:rsidP="00912520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</w:p>
    <w:p w14:paraId="700A21DE" w14:textId="77777777" w:rsidR="00DB171D" w:rsidRPr="00281C58" w:rsidRDefault="00DB171D" w:rsidP="00DB171D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b/>
          <w:bCs/>
          <w:sz w:val="18"/>
          <w:szCs w:val="18"/>
          <w:lang w:val="en-GB"/>
        </w:rPr>
        <w:t>Cryptocurrency Exchange Platform</w:t>
      </w:r>
      <w:r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Pr="00B6698C">
        <w:rPr>
          <w:rFonts w:ascii="Aptos" w:hAnsi="Aptos"/>
          <w:i/>
          <w:iCs/>
          <w:sz w:val="18"/>
          <w:szCs w:val="18"/>
          <w:lang w:val="en-GB"/>
        </w:rPr>
        <w:t xml:space="preserve">    </w:t>
      </w:r>
      <w:r w:rsidRPr="00281C58">
        <w:rPr>
          <w:rFonts w:ascii="Aptos" w:hAnsi="Aptos"/>
          <w:i/>
          <w:iCs/>
          <w:sz w:val="18"/>
          <w:szCs w:val="18"/>
          <w:lang w:val="en-GB"/>
        </w:rPr>
        <w:t>Django, PostgreSQL, REST APIs, Order Matching</w:t>
      </w:r>
    </w:p>
    <w:p w14:paraId="4FC238EF" w14:textId="77777777" w:rsidR="00DB171D" w:rsidRPr="00281C58" w:rsidRDefault="00DB171D" w:rsidP="00DB171D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690F0941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a custom order matching engine with a price-time priority algorithm</w:t>
      </w:r>
    </w:p>
    <w:p w14:paraId="00E2FA0E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Designed database schema with relationships between orders, trades, and wallets</w:t>
      </w:r>
    </w:p>
    <w:p w14:paraId="1E9F8CBB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Implemented REST API endpoints for mobile integration</w:t>
      </w:r>
    </w:p>
    <w:p w14:paraId="69E6AAC3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Developed edge case handling for partial fills and identical price orders</w:t>
      </w:r>
    </w:p>
    <w:p w14:paraId="5131F576" w14:textId="77777777" w:rsidR="00DB171D" w:rsidRPr="00281C58" w:rsidRDefault="00DB171D" w:rsidP="00DB171D">
      <w:pPr>
        <w:numPr>
          <w:ilvl w:val="0"/>
          <w:numId w:val="19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Built service-oriented architecture following Django best practices</w:t>
      </w:r>
    </w:p>
    <w:p w14:paraId="702FDE02" w14:textId="57296588" w:rsidR="00B6698C" w:rsidRPr="009E5488" w:rsidRDefault="00DB171D" w:rsidP="009E5488">
      <w:pPr>
        <w:numPr>
          <w:ilvl w:val="0"/>
          <w:numId w:val="19"/>
        </w:numPr>
        <w:spacing w:line="240" w:lineRule="auto"/>
        <w:rPr>
          <w:sz w:val="18"/>
          <w:szCs w:val="18"/>
          <w:lang w:val="en-GB"/>
        </w:rPr>
      </w:pPr>
      <w:r w:rsidRPr="00281C58">
        <w:rPr>
          <w:rFonts w:ascii="Aptos" w:hAnsi="Aptos"/>
          <w:sz w:val="18"/>
          <w:szCs w:val="18"/>
          <w:lang w:val="en-GB"/>
        </w:rPr>
        <w:t>Currently processing test orders with stable performance</w:t>
      </w:r>
    </w:p>
    <w:p w14:paraId="7D68813D" w14:textId="77777777" w:rsidR="00286C25" w:rsidRPr="00286C25" w:rsidRDefault="00286C25" w:rsidP="00286C25">
      <w:pPr>
        <w:spacing w:line="240" w:lineRule="auto"/>
        <w:ind w:firstLine="170"/>
        <w:rPr>
          <w:rFonts w:ascii="Aptos" w:hAnsi="Aptos"/>
          <w:b/>
          <w:bCs/>
          <w:sz w:val="18"/>
          <w:szCs w:val="18"/>
          <w:lang w:val="en-GB"/>
        </w:rPr>
      </w:pPr>
    </w:p>
    <w:p w14:paraId="77D00F92" w14:textId="0985EB2B" w:rsidR="00281C58" w:rsidRPr="00281C58" w:rsidRDefault="00286C25" w:rsidP="00286C25">
      <w:pPr>
        <w:spacing w:line="240" w:lineRule="auto"/>
        <w:ind w:firstLine="170"/>
        <w:rPr>
          <w:rFonts w:ascii="Aptos" w:hAnsi="Aptos"/>
          <w:sz w:val="18"/>
          <w:szCs w:val="18"/>
          <w:lang w:val="en-GB"/>
        </w:rPr>
      </w:pPr>
      <w:r w:rsidRPr="00286C25">
        <w:rPr>
          <w:rFonts w:ascii="Aptos" w:hAnsi="Aptos"/>
          <w:b/>
          <w:bCs/>
          <w:sz w:val="18"/>
          <w:szCs w:val="18"/>
          <w:lang w:val="en-GB"/>
        </w:rPr>
        <w:t>Medical AI Diagnostic System</w:t>
      </w:r>
      <w:r w:rsidR="00281C58" w:rsidRPr="00281C58">
        <w:rPr>
          <w:rFonts w:ascii="Aptos" w:hAnsi="Aptos"/>
          <w:b/>
          <w:bCs/>
          <w:sz w:val="18"/>
          <w:szCs w:val="18"/>
          <w:lang w:val="en-GB"/>
        </w:rPr>
        <w:br/>
      </w:r>
      <w:r w:rsidR="00B6698C" w:rsidRPr="00B6698C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  </w:t>
      </w:r>
      <w:r w:rsidR="00AA6F24">
        <w:rPr>
          <w:rFonts w:ascii="Aptos" w:hAnsi="Aptos"/>
          <w:i/>
          <w:iCs/>
          <w:sz w:val="18"/>
          <w:szCs w:val="18"/>
          <w:lang w:val="en-GB"/>
        </w:rPr>
        <w:t xml:space="preserve"> </w:t>
      </w:r>
      <w:proofErr w:type="spellStart"/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>Pytorch</w:t>
      </w:r>
      <w:proofErr w:type="spellEnd"/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 xml:space="preserve">, Python, CNNs, </w:t>
      </w:r>
      <w:proofErr w:type="spellStart"/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>HuggingFace</w:t>
      </w:r>
      <w:proofErr w:type="spellEnd"/>
      <w:r w:rsidR="004649E8" w:rsidRPr="004649E8">
        <w:rPr>
          <w:rFonts w:ascii="Aptos" w:hAnsi="Aptos"/>
          <w:i/>
          <w:iCs/>
          <w:sz w:val="18"/>
          <w:szCs w:val="18"/>
          <w:lang w:val="en-GB"/>
        </w:rPr>
        <w:t>,</w:t>
      </w:r>
      <w:r w:rsidR="008D4EB1">
        <w:rPr>
          <w:rFonts w:ascii="Aptos" w:hAnsi="Aptos"/>
          <w:i/>
          <w:iCs/>
          <w:sz w:val="18"/>
          <w:szCs w:val="18"/>
          <w:lang w:val="en-GB"/>
        </w:rPr>
        <w:t xml:space="preserve"> Transfer Learning</w:t>
      </w:r>
      <w:r w:rsidR="005F4CB5">
        <w:rPr>
          <w:rFonts w:ascii="Aptos" w:hAnsi="Aptos"/>
          <w:i/>
          <w:iCs/>
          <w:sz w:val="18"/>
          <w:szCs w:val="18"/>
          <w:lang w:val="en-GB"/>
        </w:rPr>
        <w:t xml:space="preserve"> </w:t>
      </w:r>
    </w:p>
    <w:p w14:paraId="03F23DD8" w14:textId="77777777" w:rsidR="00281C58" w:rsidRPr="00281C58" w:rsidRDefault="00281C58" w:rsidP="00281C58">
      <w:pPr>
        <w:spacing w:line="240" w:lineRule="auto"/>
        <w:ind w:left="170"/>
        <w:rPr>
          <w:rFonts w:ascii="Aptos" w:hAnsi="Aptos"/>
          <w:sz w:val="18"/>
          <w:szCs w:val="18"/>
          <w:lang w:val="en-GB"/>
        </w:rPr>
      </w:pPr>
    </w:p>
    <w:p w14:paraId="4295DBA0" w14:textId="77777777" w:rsidR="00BE0A93" w:rsidRDefault="00BE0A93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BE0A93">
        <w:rPr>
          <w:rFonts w:ascii="Aptos" w:hAnsi="Aptos"/>
          <w:sz w:val="18"/>
          <w:szCs w:val="18"/>
          <w:lang w:val="en-GB"/>
        </w:rPr>
        <w:t xml:space="preserve">Developed </w:t>
      </w:r>
      <w:proofErr w:type="spellStart"/>
      <w:r w:rsidRPr="00BE0A93">
        <w:rPr>
          <w:rFonts w:ascii="Aptos" w:hAnsi="Aptos"/>
          <w:sz w:val="18"/>
          <w:szCs w:val="18"/>
          <w:lang w:val="en-GB"/>
        </w:rPr>
        <w:t>PyTorch</w:t>
      </w:r>
      <w:proofErr w:type="spellEnd"/>
      <w:r w:rsidRPr="00BE0A93">
        <w:rPr>
          <w:rFonts w:ascii="Aptos" w:hAnsi="Aptos"/>
          <w:sz w:val="18"/>
          <w:szCs w:val="18"/>
          <w:lang w:val="en-GB"/>
        </w:rPr>
        <w:t xml:space="preserve"> CNN evaluation framework comparing 4 architectures (ResNet50, InceptionV3, DenseNet121, </w:t>
      </w:r>
      <w:proofErr w:type="spellStart"/>
      <w:r w:rsidRPr="00BE0A93">
        <w:rPr>
          <w:rFonts w:ascii="Aptos" w:hAnsi="Aptos"/>
          <w:sz w:val="18"/>
          <w:szCs w:val="18"/>
          <w:lang w:val="en-GB"/>
        </w:rPr>
        <w:t>EfficientNet</w:t>
      </w:r>
      <w:proofErr w:type="spellEnd"/>
      <w:r w:rsidRPr="00BE0A93">
        <w:rPr>
          <w:rFonts w:ascii="Aptos" w:hAnsi="Aptos"/>
          <w:sz w:val="18"/>
          <w:szCs w:val="18"/>
          <w:lang w:val="en-GB"/>
        </w:rPr>
        <w:t>) on 10K+ images with custom model wrappers, GPU-accelerated batch inference, and architecture-specific preprocessing pipelines</w:t>
      </w:r>
    </w:p>
    <w:p w14:paraId="3C518F79" w14:textId="4E342C57" w:rsidR="00492789" w:rsidRDefault="00BE0A93" w:rsidP="005603AD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</w:pPr>
      <w:r w:rsidRPr="00BE0A93">
        <w:rPr>
          <w:rFonts w:ascii="Aptos" w:hAnsi="Aptos"/>
          <w:sz w:val="18"/>
          <w:szCs w:val="18"/>
          <w:lang w:val="en-GB"/>
        </w:rPr>
        <w:t>Implemented statistical validation and custom metrics including McNemar's test with Bonferroni correction, bootstrap confidence intervals (n=1,000), and domain-specific evaluation metrics (sensitivity/specificity/PPV/NPV) from scratch</w:t>
      </w:r>
    </w:p>
    <w:p w14:paraId="26DCFF1A" w14:textId="7824BA59" w:rsidR="009E5488" w:rsidRPr="00CD3D7E" w:rsidRDefault="00CD3D7E" w:rsidP="00CD3D7E">
      <w:pPr>
        <w:numPr>
          <w:ilvl w:val="0"/>
          <w:numId w:val="23"/>
        </w:numPr>
        <w:spacing w:line="240" w:lineRule="auto"/>
        <w:rPr>
          <w:rFonts w:ascii="Aptos" w:hAnsi="Aptos"/>
          <w:sz w:val="18"/>
          <w:szCs w:val="18"/>
          <w:lang w:val="en-GB"/>
        </w:rPr>
        <w:sectPr w:rsidR="009E5488" w:rsidRPr="00CD3D7E" w:rsidSect="009E5488">
          <w:type w:val="continuous"/>
          <w:pgSz w:w="11906" w:h="16838"/>
          <w:pgMar w:top="580" w:right="640" w:bottom="580" w:left="640" w:header="720" w:footer="720" w:gutter="0"/>
          <w:cols w:num="2" w:space="720"/>
        </w:sectPr>
      </w:pPr>
      <w:r w:rsidRPr="00CD3D7E">
        <w:rPr>
          <w:rFonts w:ascii="Aptos" w:hAnsi="Aptos"/>
          <w:sz w:val="18"/>
          <w:szCs w:val="18"/>
        </w:rPr>
        <w:t>Delivered production-quality ML system with modular architecture, proper class imbalance handling, risk stratification (90% threshold), and comprehensive documentation</w:t>
      </w:r>
      <w:r>
        <w:rPr>
          <w:rFonts w:ascii="Aptos" w:hAnsi="Aptos"/>
          <w:sz w:val="18"/>
          <w:szCs w:val="18"/>
        </w:rPr>
        <w:t xml:space="preserve">, </w:t>
      </w:r>
      <w:r w:rsidRPr="00CD3D7E">
        <w:rPr>
          <w:rFonts w:ascii="Aptos" w:hAnsi="Aptos"/>
          <w:sz w:val="18"/>
          <w:szCs w:val="18"/>
        </w:rPr>
        <w:t>demonstrating end-to-end ownership from research gap identification to deployment-ready code</w:t>
      </w:r>
    </w:p>
    <w:p w14:paraId="3425DA65" w14:textId="7F1F8079" w:rsidR="00E34E61" w:rsidRPr="000D337E" w:rsidRDefault="00E57512">
      <w:pPr>
        <w:pStyle w:val="divdocumentdivsectiontitle"/>
        <w:shd w:val="clear" w:color="auto" w:fill="FFFFFF"/>
        <w:spacing w:before="220" w:after="40"/>
        <w:rPr>
          <w:rFonts w:ascii="Aptos" w:eastAsia="Palatino Linotype" w:hAnsi="Aptos" w:cs="Palatino Linotype"/>
          <w:b/>
          <w:bCs/>
          <w:caps/>
          <w:spacing w:val="10"/>
        </w:rPr>
      </w:pPr>
      <w:r w:rsidRPr="000D337E">
        <w:rPr>
          <w:rFonts w:ascii="Aptos" w:eastAsia="Palatino Linotype" w:hAnsi="Aptos" w:cs="Palatino Linotype"/>
          <w:b/>
          <w:bCs/>
          <w:caps/>
          <w:spacing w:val="10"/>
        </w:rPr>
        <w:t>Educatio</w:t>
      </w:r>
      <w:r w:rsidR="00E34E61">
        <w:rPr>
          <w:rFonts w:ascii="Aptos" w:eastAsia="Palatino Linotype" w:hAnsi="Aptos" w:cs="Palatino Linotype"/>
          <w:b/>
          <w:bCs/>
          <w:caps/>
          <w:spacing w:val="10"/>
        </w:rPr>
        <w:t>n</w:t>
      </w:r>
    </w:p>
    <w:p w14:paraId="45FB7C41" w14:textId="77777777" w:rsidR="002E203C" w:rsidRPr="000D337E" w:rsidRDefault="002E203C" w:rsidP="002E203C">
      <w:pPr>
        <w:pStyle w:val="divdocumentsinglecolumn"/>
        <w:shd w:val="clear" w:color="auto" w:fill="FFFFFF"/>
        <w:spacing w:before="80"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M</w:t>
      </w:r>
      <w:r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Sc in Computer Science</w:t>
      </w:r>
    </w:p>
    <w:p w14:paraId="5BDA9EE1" w14:textId="77777777" w:rsidR="002E203C" w:rsidRPr="000D337E" w:rsidRDefault="002E203C" w:rsidP="002E203C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Computer Science, 09/2024 - 09/2025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Predicted Distinction</w:t>
      </w:r>
    </w:p>
    <w:p w14:paraId="6D0E12B3" w14:textId="77777777" w:rsidR="002E203C" w:rsidRPr="000D337E" w:rsidRDefault="002E203C" w:rsidP="002E203C">
      <w:pPr>
        <w:pStyle w:val="divdocumentulli"/>
        <w:shd w:val="clear" w:color="auto" w:fill="FFFFFF"/>
        <w:spacing w:line="260" w:lineRule="atLeast"/>
        <w:ind w:firstLine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Dissertation: "Comparison of Novel vs Standard CNN architectures for automated skin cancer detection"</w:t>
      </w:r>
    </w:p>
    <w:p w14:paraId="4FF04B9F" w14:textId="77777777" w:rsidR="002E203C" w:rsidRPr="000D337E" w:rsidRDefault="002E203C" w:rsidP="002E203C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5932F20B" w14:textId="338C7330" w:rsidR="002E203C" w:rsidRPr="002E203C" w:rsidRDefault="002E203C" w:rsidP="002E203C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960" w:hanging="232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Developed an FDA-compliant evaluation framework comparing state-of-the-art deep learning architectures (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 xml:space="preserve">, VGG, </w:t>
      </w:r>
      <w:proofErr w:type="spellStart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EfficientNet</w:t>
      </w:r>
      <w:proofErr w:type="spellEnd"/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) for automated dermatological diagnosis. Conducted systematic performance analysis on clinical validation datasets, focusing on diagnostic accuracy and patient safety protocols.</w:t>
      </w:r>
    </w:p>
    <w:p w14:paraId="4D9E1E41" w14:textId="77777777" w:rsidR="002E203C" w:rsidRDefault="002E203C">
      <w:pPr>
        <w:pStyle w:val="divdocumentsinglecolumn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</w:pPr>
    </w:p>
    <w:p w14:paraId="302C7F44" w14:textId="127C8244" w:rsidR="004A0ED4" w:rsidRPr="000D337E" w:rsidRDefault="00E57512">
      <w:pPr>
        <w:pStyle w:val="divdocumentsinglecolumn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University -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Newcastle upon Tyne |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  <w:r w:rsidR="00E34E61">
        <w:rPr>
          <w:rStyle w:val="span"/>
          <w:rFonts w:ascii="Aptos" w:eastAsia="Century Gothic" w:hAnsi="Aptos" w:cs="Century Gothic"/>
          <w:b/>
          <w:bCs/>
          <w:color w:val="231F20"/>
          <w:sz w:val="20"/>
          <w:szCs w:val="20"/>
        </w:rPr>
        <w:t>BSc in Biology</w:t>
      </w:r>
      <w:r w:rsidRPr="000D337E">
        <w:rPr>
          <w:rStyle w:val="singlecolumnspanpaddedlinenth-child1"/>
          <w:rFonts w:ascii="Aptos" w:eastAsia="Century Gothic" w:hAnsi="Aptos" w:cs="Century Gothic"/>
          <w:b/>
          <w:bCs/>
          <w:color w:val="231F20"/>
          <w:sz w:val="20"/>
          <w:szCs w:val="20"/>
        </w:rPr>
        <w:t xml:space="preserve"> </w:t>
      </w:r>
    </w:p>
    <w:p w14:paraId="361B2EF7" w14:textId="77777777" w:rsidR="004A0ED4" w:rsidRPr="000D337E" w:rsidRDefault="00E57512">
      <w:pPr>
        <w:pStyle w:val="spanpaddedline"/>
        <w:shd w:val="clear" w:color="auto" w:fill="FFFFFF"/>
        <w:spacing w:line="260" w:lineRule="atLeast"/>
        <w:ind w:left="700"/>
        <w:rPr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Biology, 09/2021 - 05/2024</w:t>
      </w:r>
      <w:r w:rsidRPr="000D337E">
        <w:rPr>
          <w:rFonts w:ascii="Aptos" w:eastAsia="Century Gothic" w:hAnsi="Aptos" w:cs="Century Gothic"/>
          <w:color w:val="231F20"/>
          <w:sz w:val="20"/>
          <w:szCs w:val="20"/>
        </w:rPr>
        <w:t xml:space="preserve"> </w:t>
      </w: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- 2:1</w:t>
      </w:r>
    </w:p>
    <w:p w14:paraId="4BE59CB6" w14:textId="77777777" w:rsidR="004A0ED4" w:rsidRDefault="00E57512">
      <w:pPr>
        <w:pStyle w:val="p"/>
        <w:shd w:val="clear" w:color="auto" w:fill="FFFFFF"/>
        <w:spacing w:line="260" w:lineRule="atLeast"/>
        <w:ind w:left="700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  <w:r w:rsidRPr="000D337E">
        <w:rPr>
          <w:rStyle w:val="span"/>
          <w:rFonts w:ascii="Aptos" w:eastAsia="Century Gothic" w:hAnsi="Aptos" w:cs="Century Gothic"/>
          <w:color w:val="231F20"/>
          <w:sz w:val="20"/>
          <w:szCs w:val="20"/>
        </w:rPr>
        <w:t>Research Dissertation: "A Systematic Review of CRISPR Gene Editing in Enhancing Fusarium Head Blight Resistance in Wheat and Barley" (83%)</w:t>
      </w:r>
    </w:p>
    <w:p w14:paraId="19426D80" w14:textId="16F5F1E7" w:rsidR="004A0ED4" w:rsidRPr="000D337E" w:rsidRDefault="004A0ED4" w:rsidP="002E203C">
      <w:pPr>
        <w:pStyle w:val="divdocumentulli"/>
        <w:shd w:val="clear" w:color="auto" w:fill="FFFFFF"/>
        <w:spacing w:line="260" w:lineRule="atLeast"/>
        <w:rPr>
          <w:rStyle w:val="span"/>
          <w:rFonts w:ascii="Aptos" w:eastAsia="Century Gothic" w:hAnsi="Aptos" w:cs="Century Gothic"/>
          <w:color w:val="231F20"/>
          <w:sz w:val="20"/>
          <w:szCs w:val="20"/>
        </w:rPr>
      </w:pPr>
    </w:p>
    <w:p w14:paraId="0338F552" w14:textId="77777777" w:rsidR="004A0ED4" w:rsidRPr="000D337E" w:rsidRDefault="00E57512">
      <w:pPr>
        <w:spacing w:line="14" w:lineRule="exact"/>
        <w:rPr>
          <w:rFonts w:ascii="Aptos" w:hAnsi="Aptos"/>
        </w:rPr>
      </w:pPr>
      <w:r w:rsidRPr="000D337E">
        <w:rPr>
          <w:rFonts w:ascii="Aptos" w:hAnsi="Aptos"/>
          <w:color w:val="FFFFFF"/>
          <w:sz w:val="2"/>
        </w:rPr>
        <w:t>#HRJ#50f6f73a-7ad7-4022-89e9-2ba27065c454#</w:t>
      </w:r>
    </w:p>
    <w:sectPr w:rsidR="004A0ED4" w:rsidRPr="000D337E" w:rsidSect="00955239">
      <w:type w:val="continuous"/>
      <w:pgSz w:w="11906" w:h="16838"/>
      <w:pgMar w:top="580" w:right="640" w:bottom="580" w:left="6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8B8A71B-ECD0-4269-8A00-4582DC991E4F}"/>
    <w:embedBold r:id="rId2" w:fontKey="{EBE8179A-F40F-46AE-A85C-5F07B0E421E5}"/>
    <w:embedItalic r:id="rId3" w:fontKey="{7ED11530-796F-4567-848D-5D101F84847A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486DDCE7-7778-4634-BDB2-9C2CC5A41C18}"/>
    <w:embedBold r:id="rId5" w:fontKey="{08E592AC-DB26-4131-B4CD-3A403B862D3F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D560B0B1-C61A-4BA7-906F-C69F461C5575}"/>
    <w:embedBold r:id="rId7" w:fontKey="{432C49E8-679C-45C9-A7AE-8DBE854E46E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hybridMultilevel"/>
    <w:tmpl w:val="00000001"/>
    <w:lvl w:ilvl="0" w:tplc="AF328DF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68C6CE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3002BB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D648BD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2804A5C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403CA32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8906A5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010C65E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516DA1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A0D6C60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E990CD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ABD0E81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943E7C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302424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54CF39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6FAC4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9CFCF01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BF082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D92AC07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0CE467C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8646B9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D0668E3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5CA291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2E5E402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AEE07C0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45DC5DB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55E0D9E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469AF30E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4FA42D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25769D6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1B784E8E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CE275A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BC47A7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DBE7602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A96A15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1B54ADA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1CC28B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4E3CDC3A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1CCAB460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7B169B3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E9364DE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CA522B9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927ACEF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BC6AE4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EA65ED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2116DDB"/>
    <w:multiLevelType w:val="hybridMultilevel"/>
    <w:tmpl w:val="1DE64A34"/>
    <w:lvl w:ilvl="0" w:tplc="D4F0BC50">
      <w:start w:val="1"/>
      <w:numFmt w:val="bullet"/>
      <w:lvlText w:val=""/>
      <w:lvlJc w:val="left"/>
      <w:pPr>
        <w:ind w:left="864" w:hanging="216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206D1F15"/>
    <w:multiLevelType w:val="hybridMultilevel"/>
    <w:tmpl w:val="719E3F36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7" w15:restartNumberingAfterBreak="0">
    <w:nsid w:val="24E2396F"/>
    <w:multiLevelType w:val="hybridMultilevel"/>
    <w:tmpl w:val="2E62DAE0"/>
    <w:lvl w:ilvl="0" w:tplc="A7A61BA8">
      <w:start w:val="1"/>
      <w:numFmt w:val="bullet"/>
      <w:lvlText w:val=""/>
      <w:lvlJc w:val="left"/>
      <w:pPr>
        <w:ind w:left="14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8" w15:restartNumberingAfterBreak="0">
    <w:nsid w:val="27AB7FEB"/>
    <w:multiLevelType w:val="hybridMultilevel"/>
    <w:tmpl w:val="3D3A515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4C92DE7"/>
    <w:multiLevelType w:val="hybridMultilevel"/>
    <w:tmpl w:val="17B27450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0" w15:restartNumberingAfterBreak="0">
    <w:nsid w:val="395A03F4"/>
    <w:multiLevelType w:val="hybridMultilevel"/>
    <w:tmpl w:val="F7586D7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1" w15:restartNumberingAfterBreak="0">
    <w:nsid w:val="3ACC6F01"/>
    <w:multiLevelType w:val="hybridMultilevel"/>
    <w:tmpl w:val="A02A08AE"/>
    <w:lvl w:ilvl="0" w:tplc="FB28BF2A">
      <w:start w:val="1"/>
      <w:numFmt w:val="bullet"/>
      <w:lvlText w:val=""/>
      <w:lvlJc w:val="left"/>
      <w:pPr>
        <w:ind w:left="864" w:hanging="504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2" w15:restartNumberingAfterBreak="0">
    <w:nsid w:val="50034E66"/>
    <w:multiLevelType w:val="hybridMultilevel"/>
    <w:tmpl w:val="CB00357E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B0683F"/>
    <w:multiLevelType w:val="hybridMultilevel"/>
    <w:tmpl w:val="EB1AC88C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1766EA"/>
    <w:multiLevelType w:val="hybridMultilevel"/>
    <w:tmpl w:val="DD0008C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D4F18"/>
    <w:multiLevelType w:val="hybridMultilevel"/>
    <w:tmpl w:val="2F7041BC"/>
    <w:lvl w:ilvl="0" w:tplc="922AFB5A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6" w15:restartNumberingAfterBreak="0">
    <w:nsid w:val="67D944C8"/>
    <w:multiLevelType w:val="hybridMultilevel"/>
    <w:tmpl w:val="F4DEA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94F4447"/>
    <w:multiLevelType w:val="hybridMultilevel"/>
    <w:tmpl w:val="DDEE95A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F53565"/>
    <w:multiLevelType w:val="hybridMultilevel"/>
    <w:tmpl w:val="CF1299C8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19" w15:restartNumberingAfterBreak="0">
    <w:nsid w:val="69FE12A2"/>
    <w:multiLevelType w:val="hybridMultilevel"/>
    <w:tmpl w:val="25383802"/>
    <w:lvl w:ilvl="0" w:tplc="601CA6DE">
      <w:start w:val="1"/>
      <w:numFmt w:val="bullet"/>
      <w:lvlText w:val=""/>
      <w:lvlJc w:val="left"/>
      <w:pPr>
        <w:ind w:left="53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25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97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9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41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3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5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7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90" w:hanging="360"/>
      </w:pPr>
      <w:rPr>
        <w:rFonts w:ascii="Wingdings" w:hAnsi="Wingdings" w:hint="default"/>
      </w:rPr>
    </w:lvl>
  </w:abstractNum>
  <w:abstractNum w:abstractNumId="20" w15:restartNumberingAfterBreak="0">
    <w:nsid w:val="6E713D14"/>
    <w:multiLevelType w:val="hybridMultilevel"/>
    <w:tmpl w:val="EDC07ED0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4B504FA"/>
    <w:multiLevelType w:val="hybridMultilevel"/>
    <w:tmpl w:val="11CE5C72"/>
    <w:lvl w:ilvl="0" w:tplc="A7A61B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6503CFC"/>
    <w:multiLevelType w:val="hybridMultilevel"/>
    <w:tmpl w:val="BBB21100"/>
    <w:lvl w:ilvl="0" w:tplc="A7A61BA8">
      <w:start w:val="1"/>
      <w:numFmt w:val="bullet"/>
      <w:lvlText w:val=""/>
      <w:lvlJc w:val="left"/>
      <w:pPr>
        <w:ind w:left="145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7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9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1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3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5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7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9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14" w:hanging="360"/>
      </w:pPr>
      <w:rPr>
        <w:rFonts w:ascii="Wingdings" w:hAnsi="Wingdings" w:hint="default"/>
      </w:rPr>
    </w:lvl>
  </w:abstractNum>
  <w:num w:numId="1" w16cid:durableId="502478308">
    <w:abstractNumId w:val="0"/>
  </w:num>
  <w:num w:numId="2" w16cid:durableId="1439061223">
    <w:abstractNumId w:val="1"/>
  </w:num>
  <w:num w:numId="3" w16cid:durableId="1983536303">
    <w:abstractNumId w:val="2"/>
  </w:num>
  <w:num w:numId="4" w16cid:durableId="1868830984">
    <w:abstractNumId w:val="3"/>
  </w:num>
  <w:num w:numId="5" w16cid:durableId="522012324">
    <w:abstractNumId w:val="4"/>
  </w:num>
  <w:num w:numId="6" w16cid:durableId="1867523441">
    <w:abstractNumId w:val="8"/>
  </w:num>
  <w:num w:numId="7" w16cid:durableId="371076368">
    <w:abstractNumId w:val="17"/>
  </w:num>
  <w:num w:numId="8" w16cid:durableId="72168830">
    <w:abstractNumId w:val="14"/>
  </w:num>
  <w:num w:numId="9" w16cid:durableId="906957986">
    <w:abstractNumId w:val="11"/>
  </w:num>
  <w:num w:numId="10" w16cid:durableId="1173226646">
    <w:abstractNumId w:val="5"/>
  </w:num>
  <w:num w:numId="11" w16cid:durableId="1656453991">
    <w:abstractNumId w:val="10"/>
  </w:num>
  <w:num w:numId="12" w16cid:durableId="2126265372">
    <w:abstractNumId w:val="12"/>
  </w:num>
  <w:num w:numId="13" w16cid:durableId="1330597949">
    <w:abstractNumId w:val="22"/>
  </w:num>
  <w:num w:numId="14" w16cid:durableId="873005218">
    <w:abstractNumId w:val="21"/>
  </w:num>
  <w:num w:numId="15" w16cid:durableId="1303920514">
    <w:abstractNumId w:val="7"/>
  </w:num>
  <w:num w:numId="16" w16cid:durableId="1254364469">
    <w:abstractNumId w:val="13"/>
  </w:num>
  <w:num w:numId="17" w16cid:durableId="1908607555">
    <w:abstractNumId w:val="20"/>
  </w:num>
  <w:num w:numId="18" w16cid:durableId="587034393">
    <w:abstractNumId w:val="16"/>
  </w:num>
  <w:num w:numId="19" w16cid:durableId="552078596">
    <w:abstractNumId w:val="9"/>
  </w:num>
  <w:num w:numId="20" w16cid:durableId="309485982">
    <w:abstractNumId w:val="6"/>
  </w:num>
  <w:num w:numId="21" w16cid:durableId="528303067">
    <w:abstractNumId w:val="18"/>
  </w:num>
  <w:num w:numId="22" w16cid:durableId="241646075">
    <w:abstractNumId w:val="19"/>
  </w:num>
  <w:num w:numId="23" w16cid:durableId="21011476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isplayBackgroundShape/>
  <w:embedTrueTypeFonts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0ED4"/>
    <w:rsid w:val="00006F10"/>
    <w:rsid w:val="00007D78"/>
    <w:rsid w:val="00015632"/>
    <w:rsid w:val="0004658D"/>
    <w:rsid w:val="00052036"/>
    <w:rsid w:val="0006077A"/>
    <w:rsid w:val="00087F79"/>
    <w:rsid w:val="000D337E"/>
    <w:rsid w:val="001041EE"/>
    <w:rsid w:val="00125050"/>
    <w:rsid w:val="0018078A"/>
    <w:rsid w:val="00186B15"/>
    <w:rsid w:val="001C05B5"/>
    <w:rsid w:val="001E4F56"/>
    <w:rsid w:val="002005FA"/>
    <w:rsid w:val="0022367C"/>
    <w:rsid w:val="0023485D"/>
    <w:rsid w:val="00244F74"/>
    <w:rsid w:val="0026648B"/>
    <w:rsid w:val="00281C58"/>
    <w:rsid w:val="00286C25"/>
    <w:rsid w:val="00297715"/>
    <w:rsid w:val="002A17B6"/>
    <w:rsid w:val="002B71E4"/>
    <w:rsid w:val="002D7362"/>
    <w:rsid w:val="002E203C"/>
    <w:rsid w:val="00322A1C"/>
    <w:rsid w:val="00346874"/>
    <w:rsid w:val="00377398"/>
    <w:rsid w:val="003C013D"/>
    <w:rsid w:val="003D5511"/>
    <w:rsid w:val="003D66DA"/>
    <w:rsid w:val="00421F5B"/>
    <w:rsid w:val="00447DC7"/>
    <w:rsid w:val="00463D2D"/>
    <w:rsid w:val="004649E8"/>
    <w:rsid w:val="0047085E"/>
    <w:rsid w:val="0048028B"/>
    <w:rsid w:val="00484DB9"/>
    <w:rsid w:val="00487714"/>
    <w:rsid w:val="00492789"/>
    <w:rsid w:val="004A0ED4"/>
    <w:rsid w:val="004E6431"/>
    <w:rsid w:val="00500149"/>
    <w:rsid w:val="00531590"/>
    <w:rsid w:val="005428A7"/>
    <w:rsid w:val="005603AD"/>
    <w:rsid w:val="00570D4B"/>
    <w:rsid w:val="005F4CB5"/>
    <w:rsid w:val="005F4ED4"/>
    <w:rsid w:val="006260BE"/>
    <w:rsid w:val="00636F09"/>
    <w:rsid w:val="0064309F"/>
    <w:rsid w:val="00645482"/>
    <w:rsid w:val="006458A5"/>
    <w:rsid w:val="00646BA6"/>
    <w:rsid w:val="00667985"/>
    <w:rsid w:val="0068679B"/>
    <w:rsid w:val="006927FC"/>
    <w:rsid w:val="00695D25"/>
    <w:rsid w:val="006B4D4E"/>
    <w:rsid w:val="006C6AAD"/>
    <w:rsid w:val="006E38FA"/>
    <w:rsid w:val="00731713"/>
    <w:rsid w:val="00775991"/>
    <w:rsid w:val="0078756B"/>
    <w:rsid w:val="007C4B57"/>
    <w:rsid w:val="007E394F"/>
    <w:rsid w:val="00812370"/>
    <w:rsid w:val="0083184B"/>
    <w:rsid w:val="00850415"/>
    <w:rsid w:val="00873631"/>
    <w:rsid w:val="00873707"/>
    <w:rsid w:val="008867CE"/>
    <w:rsid w:val="008945C8"/>
    <w:rsid w:val="008A657C"/>
    <w:rsid w:val="008D4EB1"/>
    <w:rsid w:val="008F738F"/>
    <w:rsid w:val="00912520"/>
    <w:rsid w:val="009142DA"/>
    <w:rsid w:val="00955239"/>
    <w:rsid w:val="00977CD8"/>
    <w:rsid w:val="009B1102"/>
    <w:rsid w:val="009B2DF6"/>
    <w:rsid w:val="009E173B"/>
    <w:rsid w:val="009E5488"/>
    <w:rsid w:val="00A32886"/>
    <w:rsid w:val="00A5358A"/>
    <w:rsid w:val="00A656B1"/>
    <w:rsid w:val="00A727F8"/>
    <w:rsid w:val="00A73FB7"/>
    <w:rsid w:val="00A7789A"/>
    <w:rsid w:val="00AA2D54"/>
    <w:rsid w:val="00AA6F24"/>
    <w:rsid w:val="00AD72D9"/>
    <w:rsid w:val="00B154B2"/>
    <w:rsid w:val="00B41EB8"/>
    <w:rsid w:val="00B53E89"/>
    <w:rsid w:val="00B6698C"/>
    <w:rsid w:val="00BE0A93"/>
    <w:rsid w:val="00C250F0"/>
    <w:rsid w:val="00C63F1B"/>
    <w:rsid w:val="00C87A58"/>
    <w:rsid w:val="00CA22D7"/>
    <w:rsid w:val="00CA74BA"/>
    <w:rsid w:val="00CD3D7E"/>
    <w:rsid w:val="00D0483D"/>
    <w:rsid w:val="00D04859"/>
    <w:rsid w:val="00D341EE"/>
    <w:rsid w:val="00D605CC"/>
    <w:rsid w:val="00D73672"/>
    <w:rsid w:val="00D911D7"/>
    <w:rsid w:val="00DB171D"/>
    <w:rsid w:val="00DE6183"/>
    <w:rsid w:val="00E14C17"/>
    <w:rsid w:val="00E34E61"/>
    <w:rsid w:val="00E55812"/>
    <w:rsid w:val="00E57512"/>
    <w:rsid w:val="00E67011"/>
    <w:rsid w:val="00E85F10"/>
    <w:rsid w:val="00EE1A79"/>
    <w:rsid w:val="00F2012E"/>
    <w:rsid w:val="00F42E35"/>
    <w:rsid w:val="00F4563C"/>
    <w:rsid w:val="00F6762A"/>
    <w:rsid w:val="00F85786"/>
    <w:rsid w:val="00F9051E"/>
    <w:rsid w:val="00FB16B1"/>
    <w:rsid w:val="00FD1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11BCF6"/>
  <w15:docId w15:val="{7DB7E677-8F7B-4B89-990A-25405A76D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2DF6"/>
    <w:pPr>
      <w:spacing w:line="240" w:lineRule="atLeast"/>
      <w:textAlignment w:val="baseline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06D7A"/>
    <w:pPr>
      <w:keepNext/>
      <w:keepLines/>
      <w:spacing w:before="240"/>
      <w:outlineLvl w:val="0"/>
    </w:pPr>
    <w:rPr>
      <w:b/>
      <w:bCs/>
      <w:color w:val="2F5496"/>
      <w:kern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506D7A"/>
    <w:pPr>
      <w:keepNext/>
      <w:keepLines/>
      <w:spacing w:before="40"/>
      <w:outlineLvl w:val="1"/>
    </w:pPr>
    <w:rPr>
      <w:b/>
      <w:bCs/>
      <w:color w:val="2F549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06D7A"/>
    <w:pPr>
      <w:keepNext/>
      <w:keepLines/>
      <w:spacing w:before="40"/>
      <w:outlineLvl w:val="2"/>
    </w:pPr>
    <w:rPr>
      <w:b/>
      <w:bCs/>
      <w:color w:val="1F3763"/>
    </w:rPr>
  </w:style>
  <w:style w:type="paragraph" w:styleId="Heading4">
    <w:name w:val="heading 4"/>
    <w:basedOn w:val="Normal"/>
    <w:next w:val="Normal"/>
    <w:link w:val="Heading4Char"/>
    <w:uiPriority w:val="9"/>
    <w:qFormat/>
    <w:rsid w:val="00506D7A"/>
    <w:pPr>
      <w:keepNext/>
      <w:keepLines/>
      <w:spacing w:before="40"/>
      <w:outlineLvl w:val="3"/>
    </w:pPr>
    <w:rPr>
      <w:b/>
      <w:bCs/>
      <w:iCs/>
      <w:color w:val="2F5496"/>
    </w:rPr>
  </w:style>
  <w:style w:type="paragraph" w:styleId="Heading5">
    <w:name w:val="heading 5"/>
    <w:basedOn w:val="Normal"/>
    <w:next w:val="Normal"/>
    <w:link w:val="Heading5Char"/>
    <w:uiPriority w:val="9"/>
    <w:qFormat/>
    <w:rsid w:val="00506D7A"/>
    <w:pPr>
      <w:keepNext/>
      <w:keepLines/>
      <w:spacing w:before="40"/>
      <w:outlineLvl w:val="4"/>
    </w:pPr>
    <w:rPr>
      <w:b/>
      <w:bCs/>
      <w:color w:val="2F5496"/>
    </w:rPr>
  </w:style>
  <w:style w:type="paragraph" w:styleId="Heading6">
    <w:name w:val="heading 6"/>
    <w:basedOn w:val="Normal"/>
    <w:next w:val="Normal"/>
    <w:link w:val="Heading6Char"/>
    <w:uiPriority w:val="9"/>
    <w:qFormat/>
    <w:rsid w:val="00506D7A"/>
    <w:pPr>
      <w:keepNext/>
      <w:keepLines/>
      <w:spacing w:before="40"/>
      <w:outlineLvl w:val="5"/>
    </w:pPr>
    <w:rPr>
      <w:b/>
      <w:bCs/>
      <w:color w:val="1F376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6D7A"/>
    <w:rPr>
      <w:rFonts w:ascii="Times New Roman" w:eastAsia="Times New Roman" w:hAnsi="Times New Roman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06D7A"/>
    <w:rPr>
      <w:rFonts w:ascii="Times New Roman" w:eastAsia="Times New Roman" w:hAnsi="Times New Roman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6D7A"/>
    <w:rPr>
      <w:rFonts w:ascii="Times New Roman" w:eastAsia="Times New Roman" w:hAnsi="Times New Roman" w:cs="Times New Roman"/>
      <w:color w:val="1F3763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06D7A"/>
    <w:rPr>
      <w:rFonts w:ascii="Times New Roman" w:eastAsia="Times New Roman" w:hAnsi="Times New Roman" w:cs="Times New Roman"/>
      <w:i/>
      <w:iCs/>
      <w:color w:val="2F5496"/>
    </w:rPr>
  </w:style>
  <w:style w:type="character" w:customStyle="1" w:styleId="Heading5Char">
    <w:name w:val="Heading 5 Char"/>
    <w:basedOn w:val="DefaultParagraphFont"/>
    <w:link w:val="Heading5"/>
    <w:uiPriority w:val="9"/>
    <w:rsid w:val="00506D7A"/>
    <w:rPr>
      <w:rFonts w:ascii="Times New Roman" w:eastAsia="Times New Roman" w:hAnsi="Times New Roman" w:cs="Times New Roman"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sid w:val="00506D7A"/>
    <w:rPr>
      <w:rFonts w:ascii="Times New Roman" w:eastAsia="Times New Roman" w:hAnsi="Times New Roman" w:cs="Times New Roman"/>
      <w:color w:val="1F3763"/>
    </w:rPr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231F20"/>
      <w:shd w:val="clear" w:color="auto" w:fill="FFFFFF"/>
    </w:rPr>
  </w:style>
  <w:style w:type="paragraph" w:customStyle="1" w:styleId="divdocumentsection">
    <w:name w:val="div_document_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documentdivname">
    <w:name w:val="div_document_div_name"/>
    <w:basedOn w:val="Normal"/>
    <w:rPr>
      <w:color w:val="000000"/>
    </w:rPr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address">
    <w:name w:val="div_address"/>
    <w:basedOn w:val="div"/>
    <w:pPr>
      <w:jc w:val="center"/>
    </w:pPr>
    <w:rPr>
      <w:sz w:val="18"/>
      <w:szCs w:val="18"/>
    </w:rPr>
  </w:style>
  <w:style w:type="paragraph" w:customStyle="1" w:styleId="div">
    <w:name w:val="div"/>
    <w:basedOn w:val="Normal"/>
  </w:style>
  <w:style w:type="paragraph" w:customStyle="1" w:styleId="documentzipsuffix">
    <w:name w:val="document_zipsuffix"/>
    <w:basedOn w:val="Normal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txtBold">
    <w:name w:val="txtBold"/>
    <w:basedOn w:val="DefaultParagraphFont"/>
    <w:rPr>
      <w:b/>
      <w:bCs/>
    </w:rPr>
  </w:style>
  <w:style w:type="character" w:customStyle="1" w:styleId="documentbeforecolonspace">
    <w:name w:val="document_beforecolonspace"/>
    <w:basedOn w:val="DefaultParagraphFont"/>
    <w:rPr>
      <w:vanish/>
    </w:rPr>
  </w:style>
  <w:style w:type="character" w:customStyle="1" w:styleId="social-linknth-last-child1socl-bar">
    <w:name w:val="social-link_nth-last-child(1)_socl-bar"/>
    <w:basedOn w:val="DefaultParagraphFont"/>
    <w:rPr>
      <w:vanish/>
    </w:rPr>
  </w:style>
  <w:style w:type="paragraph" w:customStyle="1" w:styleId="borderDiv">
    <w:name w:val="borderDiv"/>
    <w:basedOn w:val="Normal"/>
    <w:pPr>
      <w:pBdr>
        <w:bottom w:val="dashSmallGap" w:sz="8" w:space="0" w:color="CCCCCC"/>
      </w:pBdr>
    </w:pPr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00" w:lineRule="atLeast"/>
    </w:pPr>
    <w:rPr>
      <w:color w:val="000000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table" w:customStyle="1" w:styleId="divdocumenttable">
    <w:name w:val="div_document_table"/>
    <w:basedOn w:val="TableNormal"/>
    <w:tblPr/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documenttexp-nonetotl-expr">
    <w:name w:val="document_texp-none_totl-expr"/>
    <w:basedOn w:val="DefaultParagraphFont"/>
    <w:rPr>
      <w:vanish/>
    </w:rPr>
  </w:style>
  <w:style w:type="paragraph" w:customStyle="1" w:styleId="divdocumentulli">
    <w:name w:val="div_document_ul_li"/>
    <w:basedOn w:val="Normal"/>
    <w:pPr>
      <w:pBdr>
        <w:left w:val="none" w:sz="0" w:space="2" w:color="auto"/>
      </w:pBdr>
    </w:pPr>
  </w:style>
  <w:style w:type="character" w:styleId="Hyperlink">
    <w:name w:val="Hyperlink"/>
    <w:basedOn w:val="DefaultParagraphFont"/>
    <w:uiPriority w:val="99"/>
    <w:unhideWhenUsed/>
    <w:rsid w:val="00281C5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1C5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familycluedo.netlify.app/" TargetMode="External"/><Relationship Id="rId5" Type="http://schemas.openxmlformats.org/officeDocument/2006/relationships/hyperlink" Target="https://jemandrewwebsite-production.up.railway.app/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>
          <a:solidFill>
            <a:schemeClr val="phClr">
              <a:shade val="95000"/>
              <a:satMod val="105000"/>
            </a:schemeClr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2</Pages>
  <Words>845</Words>
  <Characters>6162</Characters>
  <Application>Microsoft Office Word</Application>
  <DocSecurity>0</DocSecurity>
  <Lines>152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JAMES ANDREW</vt:lpstr>
    </vt:vector>
  </TitlesOfParts>
  <Company/>
  <LinksUpToDate>false</LinksUpToDate>
  <CharactersWithSpaces>6990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JAMES ANDREW</dc:title>
  <dc:creator>Seamus</dc:creator>
  <cp:lastModifiedBy>James Andrew</cp:lastModifiedBy>
  <cp:revision>50</cp:revision>
  <dcterms:created xsi:type="dcterms:W3CDTF">2025-10-29T09:49:00Z</dcterms:created>
  <dcterms:modified xsi:type="dcterms:W3CDTF">2025-10-31T12:12:00Z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HRJ_IDENTIFIER">
    <vt:lpwstr>50f6f73a-7ad7-4022-89e9-2ba27065c454</vt:lpwstr>
  </property>
  <property fmtid="{D5CDD505-2E9C-101B-9397-08002B2CF9AE}" pid="3" name="x1ye=0">
    <vt:lpwstr>eGYAAB+LCAAAAAAABAAUmsVyhFAQRT+IBW5L3GVw2OEOMzh8fUiWSSph3uu+95wqMA4VOBqBKYbjeYLDcAZGWJzFIQyHYYzl/C8ParchbjISN+iur3kk8nMSUC3hBf3Nne4NA7+uAHUs7CXlW9oZOsgrHnBQ7MsVYlahWxAKX3agTbLR/HAr9RV3w0AcjsG8FaegEB91RmAjaGz1uGLZpti/dSiK86+AAaSMoV75lMFnpOPLARpwDai6uZk7szh</vt:lpwstr>
  </property>
  <property fmtid="{D5CDD505-2E9C-101B-9397-08002B2CF9AE}" pid="4" name="x1ye=1">
    <vt:lpwstr>eIa+qg4jP96HqoWopKFtUI0e5G2kJisW4MsXk3OXjJ7aaABgIh689lbbqFdF0nUDz1VACG2fucRmdcgHR/Tob+ka0tsxsjfAybgXEbKxLAkNyTq1l8zx23877iZGdco9W3ON5UkavBrhDWFJnVE0gPtBDqbDq/ZK0NRYCtP1adSl1kv4la7WkmL1HkXyvq6kQni/YTgyf7NZekCzZeHX8JDodM5quZnFHhosoJmPdx4cYhwgQhMSwhXwfUh/5pO</vt:lpwstr>
  </property>
  <property fmtid="{D5CDD505-2E9C-101B-9397-08002B2CF9AE}" pid="5" name="x1ye=10">
    <vt:lpwstr>unh23q8C3pWhdJO9eMcGQBf+by3bHhZ92MtflFulATNnxdGgFVxmHCwWi5mT94kKCaUJGFKcCW8w4c6Jic7yC69m/40rmNNjBvDIXe3Ma4Hxn7XcQUZRfqJ/0cwqFVC8SVX1WYvOYm3dIT8rpVoGxfJ6128Lhmy5FnPwRTT7/ytQV23RTy3acZqXcyzvuHnGXJYjkggiGau+RGcqVuh0oTwWgvUT8D+QQIkLSOEoEI8J0PecStQtYvznJHsotbW</vt:lpwstr>
  </property>
  <property fmtid="{D5CDD505-2E9C-101B-9397-08002B2CF9AE}" pid="6" name="x1ye=100">
    <vt:lpwstr>svyMvvW2qhcg1MNhIqwSkLbBl6HR0pZS1ZRSx2/KzQsy+p5oI+RxmFCMgN4bRGGtEK/0rl0zxA2lwEhrfrX98dnFD7vUnzH9VcCuYfNbgfJcXQBXWedM9Ca1Fxswo4fFPOI3qxFjObf33aoc7E3Yo9D+jszBODSr43ehe7uluMqayEgfAsExrXCPckgdoAmFh4Zvg0hMYmFhOh6MEvaSX5uCjNgxoTJIbN2qo0Aw1n5Yb1YcwTvK6nFwCNFj+D6</vt:lpwstr>
  </property>
  <property fmtid="{D5CDD505-2E9C-101B-9397-08002B2CF9AE}" pid="7" name="x1ye=101">
    <vt:lpwstr>7GufBaBrkEwaqhZH2SqBSn6jSFvBOs04EJFn/JEKmdIrl3IxI72TEXR8sHZTLUTw6PpgxfSBOwGcmxa0mdI/Cw3JzF4a1HQg4T7fiahMEJfzLtX+LW4C+isiL7995BbeDJj/b6CD0eS205n9rEEynp+GDYVYpdHvzMcRlav92QLDhxu4LlZSNcupohHOGGdfDNglEsf8DjcMXMNrNw8iL4WUqVFuGJpmfijZoqo+HPDp7bfqR+TMIn89T1WFq06</vt:lpwstr>
  </property>
  <property fmtid="{D5CDD505-2E9C-101B-9397-08002B2CF9AE}" pid="8" name="x1ye=102">
    <vt:lpwstr>2Ezyweg1DoxYz1mddU7j/2gW27+rG0TLobw5isCYA70VQLDJWeB/m9nfTEgOrF4TybkRFysveK0Rta/fL4XN1UxlWtJeSEEhEQ/Z192pM2Ha4aXuweYqOeWgW2aD0xgHWe2QIYxf35erq7QWsn8jK8R8pTCT6CNBayKtBBnR2Zo2tXa7E1R5buNCaQHSuq/Mhf18IsKuTUenNyBZNsId1THi4FOh686r/gXWYtkf6k1wHzLCxlURGzUK6DRJHZk</vt:lpwstr>
  </property>
  <property fmtid="{D5CDD505-2E9C-101B-9397-08002B2CF9AE}" pid="9" name="x1ye=103">
    <vt:lpwstr>bdnejWu2o/GIQB3/ovlYsbJOodYCJCP9tmyoGB/nwDmn2TpfTQwe/k3NfmDa7sl4rSlX1+I/kUw2KXlALo0K9cLvoPAFgWlrj555bR70Ji9axLnmeJlj/g77NPkpxabV3u1N1fNxBzaoh8ONtQ1eMV6c3bjp3XPwJG2xPNClyz69cHWuYJ19NTrNMSodFvm8hEJf+xG/6olReiayrG9vIlIC5R+nYjxO+rp4CmATusDgrbpcR3mr6n8+/cfJUqw</vt:lpwstr>
  </property>
  <property fmtid="{D5CDD505-2E9C-101B-9397-08002B2CF9AE}" pid="10" name="x1ye=104">
    <vt:lpwstr>1nhmAAA=</vt:lpwstr>
  </property>
  <property fmtid="{D5CDD505-2E9C-101B-9397-08002B2CF9AE}" pid="11" name="x1ye=11">
    <vt:lpwstr>ppxZHCkqA6hE4um5gaEIBmynPG0Hc3Z0sqmU7EugdAYAohv2sumjdJw4EkG0oBMnwhFaxz8kjumzx1czDaoz9VlzofY9nbtL06DDJhNfvYHeOkQmKOZ/CC9GX63CJh86bcUn/XtlqjTmy36yJ6C/d61SGPTvHmtg+AfoVmfn0B9cztJf3yUgLuOipbjTB2EEW+WpRCIw9mJJ0i+JcWC5ee6or2boDLcz2HOOEryfIEIbm6Q3QLp4Ftw/3phjrJo</vt:lpwstr>
  </property>
  <property fmtid="{D5CDD505-2E9C-101B-9397-08002B2CF9AE}" pid="12" name="x1ye=12">
    <vt:lpwstr>gdXhgCySlVJkMYDBMXBvAwadnofyVTHQIyvt/cZM4LMwKYJkw5jKGBNra1nQ80Qw0XeGWAuiai4kJo4N7x1q394Il/czRJPOiVWxYX41emyUCICe4GW+HEd9NOAUofgV4mChIVq09rLBRbpH9ovbbd2BZRRbILwh752guWeFF/MYyMD6Aak3dYSAKO+YX4dpIzlzl7Elr7GfPuYkihNETPNh7BRcVIP4aMk8dCr7lXtewZL4++TK14iZzjPOGQu</vt:lpwstr>
  </property>
  <property fmtid="{D5CDD505-2E9C-101B-9397-08002B2CF9AE}" pid="13" name="x1ye=13">
    <vt:lpwstr>cyySzbfKyjfLUF6Ah7xdXk2sUF4auu/2xNkcQzVgOLXDBC+VijVuq4F9pdo8MMjTWJHu/rZndoJYmmbGnISHnnM3vi62o16H4DchZf6w/l4DPBx31FLK+/OkXFv+YZ1E06teiRRlOei7/cRlxCox0P+xkbQAg/d45a4CCKO0jRuntH/YtzbJuIR/P2rrPPZ1aFpnFZ6Uwnhl97ku8hBnOpCI/y1Qp7/Zyvhx9eaJ5gl/k5AOtNiWfNXAzCvyW12</vt:lpwstr>
  </property>
  <property fmtid="{D5CDD505-2E9C-101B-9397-08002B2CF9AE}" pid="14" name="x1ye=14">
    <vt:lpwstr>TTvt/rzc+F+hj9S8g+7/3r0jICDREeZk8YVmAPXTk/VqR0V3DS52p0389n/E6QOcybP1nFpirFYeCB4G5bmD1vBonhmlT315XUuDTHAVHFj6/WLne+5dYoGxd0S7bofO7Ln2Q72PUub0wf1n5adNZSO7CF9uYujfEbHmIjZQZ678vFEwpiTU6Nz1P+hu0TjiyMj+pcpHS9+BbHhTqYEpWHB9IJ08qPAYSEXDW/hT4u2vnJIY5wV35wxPPlIG39i</vt:lpwstr>
  </property>
  <property fmtid="{D5CDD505-2E9C-101B-9397-08002B2CF9AE}" pid="15" name="x1ye=15">
    <vt:lpwstr>JvmRf7y2NdXLXOENbHrpQ3CyGLbO/iG312m8U49tdcSU4C+NMGNx7nR6sYFSrx2/DHzHl/5PI/pufsoBqWL3rfb+rs63Hy//iZdo21XTYJQxcsuz77UetZcKfeYuVXUj91Nv+wVXjZwy3p0d3PK4xtuI3HqIso33YGi9Lp/v6vn/M6Is/wolmvxF37pWlF7EvEXcRI9wiqGG6mU95hV/MGv4Pi62tu2pBw6T0Cq5WJmyrf7plcAlQGbGt1X/FgT</vt:lpwstr>
  </property>
  <property fmtid="{D5CDD505-2E9C-101B-9397-08002B2CF9AE}" pid="16" name="x1ye=16">
    <vt:lpwstr>Mx1vFKZO9qZ3LnsvTcGo/aAiXbJzWDgmOqi2m6RAwZvvMs+bIVgw2WH21toctFNFIJH0fQZ2SXqWW4L9TBS9ibQvGYBdbmF8o9iVuKpMxcMGUb0TPxeZ2Eazcv/ak+b4iIIF41RAdtxyK0VWC/TIz8OsiSNWYNIQvkOo9hi57eCNR46gYofExEdULx6bRqMSz3c8RRfUo565yi02icb8kYQbVJJcOTIw3dEYqtHTTUDX5bXFcmaxV5Fl/M7L+BZ</vt:lpwstr>
  </property>
  <property fmtid="{D5CDD505-2E9C-101B-9397-08002B2CF9AE}" pid="17" name="x1ye=17">
    <vt:lpwstr>m6QlQInf3khoEvjA4orfCDBNXsBJAEfjvg8MG9QKOiAoi/EHQyrVl2f/2VnVkzzlqIP3YbiXjKtb7mV2Hti1pZZMvqC3ATImZkeMF+TC04EsIjRJ2tGmsFWnOkvJq9CydLR8IHBPfWm05HFgDMQkyDTCstkHZdAR8uSj9yIP8bt2cT7AqdEUlgEXqUb4MGqhZdRx5A1jiInZ43JXlulTwNEeG0Ol+IH3MxrdCurQuGjsttAiiayN7yIMKOus4MI</vt:lpwstr>
  </property>
  <property fmtid="{D5CDD505-2E9C-101B-9397-08002B2CF9AE}" pid="18" name="x1ye=18">
    <vt:lpwstr>qBRp8wTwc6GI0oACBe+ywQS8zI+BQiNbxPqUuFIPMMIpl7G7YLQVp99amkVtXM7f6d9PnFUIUh9kUqDqlWmbP7xZ4Q5fJDcPug906gcuEXCsex/RKm/0Pud+dtiVrhhhBhqJqFlK3qVZe7fDGyb7+U19U6vEKPcdYs4mrTs2Zj6Me7WmknemfdunXBiouNmhpaplcN7hmShSHkDkcnv2fzKXplDB90irMBqxQMaztY0By0hJo0lo9gYn/eCRSy6</vt:lpwstr>
  </property>
  <property fmtid="{D5CDD505-2E9C-101B-9397-08002B2CF9AE}" pid="19" name="x1ye=19">
    <vt:lpwstr>ZXWdyB1zx/gomTrvZcs1OWi/ISrD4eLWTkNNvLDRtHMc7kD0pMhEmjidRYqmEoQ1KZL9plC7XZ6jec27nI0TKMncPtqNqpAPdaWmg3FHl3VL5fXy9sP3vFfcla8g59ndnKeTIYeUPuUgw1JdNAUaUidkahuG8fuELUVNOGtk4/3NgvwExOuuRpe75dUqbrn4BSwhxctzzoCCj4fIQIEkPTzuZ+MiGdif5TTvd65gtYw5GKxbROTVQk+0BUGYF56</vt:lpwstr>
  </property>
  <property fmtid="{D5CDD505-2E9C-101B-9397-08002B2CF9AE}" pid="20" name="x1ye=2">
    <vt:lpwstr>EYzsRrdqSdvPgc1mssv1MF8U5CJ9lVakzQuNdGGqskS9EqJIdanYT7XCKDwURttI17PKUS4QGyk3zYHBNq7xp7uEqsGqFOA7CeoqX33BV7LhlxQL2aR1eILiLamM8KYX2u+8SFA9h0JUQ93q2Gg09RdRZOEfEU/hB0sSBihLDT6sCjEF13zehlUSC30SLxeBC+4i1+3FRyR3BVE2ef9LvCv+7yWg6J15aYl6pyKWQFEByxEQXXYIY3mfJRU/lIt</vt:lpwstr>
  </property>
  <property fmtid="{D5CDD505-2E9C-101B-9397-08002B2CF9AE}" pid="21" name="x1ye=20">
    <vt:lpwstr>janjYLH/5nRdIdr6NQoNYljyffkOBaVblwCrVogthZFt31iZPGl89tNmpqOFLoHu+uGaPLJX71vXbJ403d1lbJ51FVgIzeKH0EKW7X8+tBH05h0zjnDmO7l86BwuNrlD2m+iRx5zngBt0SSR+brj74naqbMu6SF5iIJwJqlZjHTqB0mA9ETQF9r6TeBkjnw1KM0guJR6/M7N0z9r/IYFC0VOaJzhNoD9IxyV4mGf9BTfpLvrVfy05F4JZTB/h0H</vt:lpwstr>
  </property>
  <property fmtid="{D5CDD505-2E9C-101B-9397-08002B2CF9AE}" pid="22" name="x1ye=21">
    <vt:lpwstr>54JO239U9E+zOi/5tOobnZkWK/s5DYoWzSfj+K50AEQBlBRY/LlxKWSnqEb8SznX6QMgi8Z2Uk/QH9HOrW+klryigyFwmBL2Fi6DITTOUVnmCVYUMKeJ54uf58BSjfNYTw0G89fK1ERQmZ/y2lr6j1tr36RlKmTCwrAZ0t7uicOo7+wpQpLpvGyWISfDoy4KIxRa1W9DC2P+cQeN//tKA9S+NBWlwtuxbGCUoO89YmRnZaGpa/tBGp8G3+nQIUE</vt:lpwstr>
  </property>
  <property fmtid="{D5CDD505-2E9C-101B-9397-08002B2CF9AE}" pid="23" name="x1ye=22">
    <vt:lpwstr>Nfbn2PcfYmUlga6PXSNEU8q3/AWE/WCNblMOqViMWrkn5pLv7a1Om+3N+VNdNCLMW8FdiIHru/yKxoVsJqbnzd0GSIxPmfmm5kw37jbdsc9AF+iIbhNINo3wrhrH78I8ZUEj9jxg74Virol/hZh7IqbOurSstty8THA1hLtuQDUYxCr2O8sOM19/n9FtEcxGu8PEHL6S7PP3Ezi2KqO79LEaBmNFf+ZlLuQ7in7D8fQJaCi/b0hx5iNIwjEDWk/</vt:lpwstr>
  </property>
  <property fmtid="{D5CDD505-2E9C-101B-9397-08002B2CF9AE}" pid="24" name="x1ye=23">
    <vt:lpwstr>iRUmKRPx7NVwB88QUNRse4yj1i+tIcAdx0jFP5jrMj88nQBfLOrcURigGTlN2gcxCx2fOX8Mdyqx2+pnZk+rPkrcZzbb1EJPWh/w7vX5/K4NM5cywZwhYuIPGb6+DPlGLaP+w3JbYoyH/q216o40+6jb+QDADxTNE0yY31EDyZElzGIxObHAU2N3yrZhsPgaGY0AZXp6TkK4lJnaWME4JYclFdetsUk2+EgyIZC/uBsaB3hz3UzQ/Js15cKKfcK</vt:lpwstr>
  </property>
  <property fmtid="{D5CDD505-2E9C-101B-9397-08002B2CF9AE}" pid="25" name="x1ye=24">
    <vt:lpwstr>ngCgYYGxGFAjJyoKWtWFOdBbhbkF3c6aMcieZmFAZstqiRXDrgaX2UQJCiEaXurD6OPImBk8OnOre+LcmpZ/b9+0n+TmoCWjPLmysNuKlwhJ/WXlI9UB6fm1691wWAP9KdJZf8gUEiV2CJWMNEH2Bcii8R7VxhgUw5k3C/gMU5W8Jfn+V6TOrnidBefwgjQKNdtrY9ckq+USsMdOpHrOfRHDXSSqalqY9sY9AKyIcelp0YxtkAlZ4IwhSoro6lA</vt:lpwstr>
  </property>
  <property fmtid="{D5CDD505-2E9C-101B-9397-08002B2CF9AE}" pid="26" name="x1ye=25">
    <vt:lpwstr>oskrB87HfSmCi3EeNlWwXBabI3NRilpV6MWqz2Z/9bilSvjtisu1HmM5ksaXIjfWwqP0Rgn1i+SS5z54Tzdzl3VdDkHE1Y13KIP1pqS+ymS8BLY6aKJ90hn/pCOeelC285831WsYcBn6m8SDEvPs4I6c2UETcd2V+E5W1bxkiN/1XRgYjDDa857IT+UUv1DEc76C1RLwymqkXlvQmcKRx8ij3ZYM4Z1hUUtyzcYWsJl/ITqt9SfdVhtaF+ThNZK</vt:lpwstr>
  </property>
  <property fmtid="{D5CDD505-2E9C-101B-9397-08002B2CF9AE}" pid="27" name="x1ye=26">
    <vt:lpwstr>1ut6bczjHvqDZcyhxkfNVM7/nn9j1P9qgZoZexLJI+N8TAjcmj8zNbgMWn5TXF9ilSFDtA3ykvBRvsKyxKVr2xxbZItk0rI9di6ccyjqYltadt+ZY4OQT9sFiB3eUPbM2DJwiWcwiD1n7yeM5g7bZaxsuLXR/kQElfBoPrew3xIE0kIE/81Bml9DKVy+jLrfvwXkje7JN+dTqha0KeRQj5GcS2nsBC/eTN50rbUEi5QAZ8vEo93j5ZcRIGAwQgw</vt:lpwstr>
  </property>
  <property fmtid="{D5CDD505-2E9C-101B-9397-08002B2CF9AE}" pid="28" name="x1ye=27">
    <vt:lpwstr>AdJUpYadG/YtTikemhtexVN0LF6yj7UGBCxCP7gpwIz7NipZN4lwtkjJTfCtnBVyJcqLzl60LURj7drdITUm/zgVZUiGVvDX/9zML92tmfhnd677QD6K8cxmLPKp49fphLfov2ymFXmT6BTQP/pYrD4+IY77C6ssys3TgkPmSza5ZxkPPLY7Rmgy9GgULb+2MI0GHhBr/Zd8+kVOTZPnbKDZ0mGFH6Lbs/zQU5BFcx0WUdpOfbyywdwHwNVB1iG</vt:lpwstr>
  </property>
  <property fmtid="{D5CDD505-2E9C-101B-9397-08002B2CF9AE}" pid="29" name="x1ye=28">
    <vt:lpwstr>PVPHiM5i+snX6IhTyvaO710gjtewpxQt18In46WZfVzm8746ta3pROWcV0fBXJXYXvCj7DHcgCLX/egwyiU+gewWRCU6pGmtWNYnvW6rJEme9J3PXQp8YPAk4YTUcORQLiQOE0zlXiUGBDQjWzGYsdy5yklnWEBDTKyACUrOjdcsIxAJSkKsYGw3kx+jm3WNr3sIs9wOTtml4N+de75+V6E1ovmYXW/6ZN5NZo4uiRcjl5pKr8pqLD7+px17dqY</vt:lpwstr>
  </property>
  <property fmtid="{D5CDD505-2E9C-101B-9397-08002B2CF9AE}" pid="30" name="x1ye=29">
    <vt:lpwstr>kYMZkowsTOJqk3sbv1Jk0yQ+fL1RC7XgPugtPdA3fpJFfYs7nVjPqpboiR0w5xS1N8oE9MZ2QaXcqdYN0oaSq29llY/CNapBkJUyX9jdbuQoXPkVsWTpuBK61C2s570oKKA5d3w9gGuZhkzgC7Z7uxV1KDnlj43igvAtk2ZVZ62WxdXQKYcJs/x4wlBAi0GkJmgvjdrHouiupQGLOPjRFNJBr/rVj1mSPPjhsh+CFMGUl15U7+TJTTvtixqpe9g</vt:lpwstr>
  </property>
  <property fmtid="{D5CDD505-2E9C-101B-9397-08002B2CF9AE}" pid="31" name="x1ye=3">
    <vt:lpwstr>eYHmfp3iQLFykcwt24Mdnzgcy/ht2hSVA0XuWVZaYGX4xJHLMLpTtad52gmSvT5wOpz3q7j+qevTrKxmIg8UWvWpMALeKUXKAIgfjk+P4k4+rRfi6xVedsFY8H7Ae/4JU9YPsX84yarZrnszn3X7lcrTZaup8SH8TEvTIjftf/yjL1198YV+453OUbEkhhv4Ur1jk+U1AZKpTtYfER+WRcgiEy5N4YEalCdkZqCkKBX/qfL05M0WIUN1kEaWgbO</vt:lpwstr>
  </property>
  <property fmtid="{D5CDD505-2E9C-101B-9397-08002B2CF9AE}" pid="32" name="x1ye=30">
    <vt:lpwstr>E2yHzLVoqlIrsikB1ajf0kIHTKWZjPOT9ZORJ7XHHYORSNH+8VQlBFiKsVBlkqJ09Q70wNNOaib1+QFjagLerOYEU8VDrcvtyxx0y8WpgiVdnXlbmj67DQ/tHOauBZ6t6CpCTqV/MNWv8FmiBxSUI3CyVwiUnY6aBvgL1FB/f7+QlHUIdw/asaginDlf02alTWj0xE7J7YOJzF3/a3CZo0xEhhzCH73XluAbB74MbXdPLqrW4AvFjtiioe1xWNL</vt:lpwstr>
  </property>
  <property fmtid="{D5CDD505-2E9C-101B-9397-08002B2CF9AE}" pid="33" name="x1ye=31">
    <vt:lpwstr>2nIdXKo0xXFfmjFBaHIVETSfSsl2Pe2KzGp04IQnPoI3QriPHyEdL3mQqpaAnBBgoJ3ma7eBlCfCa1WRBFlLpVVA5irI+7Sd/ZE4YmR/X472jbkXplvL6dwk4DfcJd9/JSCaf12stclARX/sEbIHv7IHMBy1qFLkx4PGrW7RzuTdkY4oe1kC49cpHqtYMRk17d7DNAsYYKN8HAxd15XbBo8+Q4H0AvFTlmvHmkBrQ6y6wFv5ggh+NAghYR8CvJ9</vt:lpwstr>
  </property>
  <property fmtid="{D5CDD505-2E9C-101B-9397-08002B2CF9AE}" pid="34" name="x1ye=32">
    <vt:lpwstr>yL39LB7TN6cIJowpT09oW6QvudvXwC9jU8xEZARFtWWb75JLsHQ2WQATsRPw2f8ZywmPld6uYkrNCHfSI1jt95EGDprLnxEjzyoHwSsnnhaS73jaVMVa4DQFGorXgz2ABsgmIjr8nkADoVUGRmX66mmWl/Du0g47fXMi/8A2vhuTYAcLCKojw81iA4gj6CK5vNep7odGoXIZl6mhBH+W0Lr86uwnAgz015MX3J/CX3rOn1YfOYCuYJuOc3OITrv</vt:lpwstr>
  </property>
  <property fmtid="{D5CDD505-2E9C-101B-9397-08002B2CF9AE}" pid="35" name="x1ye=33">
    <vt:lpwstr>wgayJ9gUfY/wOSF3TvZTj42UymA+yP+Py0qOzjWVo4rEPiXHwbeRwDmNUdCo0PotcFrj7TvIkMyxFQvqDO9b3mIBRRK4eaL1Oj18qs7QGxHi6Hls/tJHneq+q08bbnzcQXq64iM5EMpnDUVhWtfUA0JRuwkGSeb778Ybp0YqpWoP7G/HPzwA2fKqBn0lZu9QWfFPMfv/Fv3PFiHZJhxhVIQizJ2ydHWi9CFFfFYCTxiSk61Tmu98WJl21H4nwRl</vt:lpwstr>
  </property>
  <property fmtid="{D5CDD505-2E9C-101B-9397-08002B2CF9AE}" pid="36" name="x1ye=34">
    <vt:lpwstr>RNjdE+oU0cGeiXB6eIEVnQwxBrEPQ0aoQqlF2BtAK9SUlhE4pvRCpTplPsxB85q7PYuTF3dGtEmVfTToVRzlL3TdelDXTpTkpS18XGyMv09FRcvaJWQkljuk4cBQs6iZvoeDtnsL3YfaEtwhCuuQaRFQjnxDDUHnUHuPIvSVAuYLzs5X/1mvtsGlQRG0T1/jJnywkrHxdn6utKUYfSHoZzG2Atw9wmn0ynWwYDjhzmQC5IjCHW1HlPY3TsZm9sd</vt:lpwstr>
  </property>
  <property fmtid="{D5CDD505-2E9C-101B-9397-08002B2CF9AE}" pid="37" name="x1ye=35">
    <vt:lpwstr>wZz40IDxzp+FIvTX7pwq41cZN5gklgKID811lzrII55Jx7EpP2OMPXrUL282lxclWQvsddXO3CIerYvRdokWZGh0V1xlE/Md/cdo+n2DzyN8gAp+PF+bG/qvA84AJ+ytZy+5ZX1Wr4jfP1SFQ3hGmjjImjyADEs3wvsKNi89VMbJ1xDYKI1XcKxpngX9Udw8+H6BPLZMA/mGr+J8kCyzFcGm1RN3H/ViuJOnsz1GDG0mu6LVaNRXd0v1X+jXb4v</vt:lpwstr>
  </property>
  <property fmtid="{D5CDD505-2E9C-101B-9397-08002B2CF9AE}" pid="38" name="x1ye=36">
    <vt:lpwstr>ZjYTChxxsO7ncNblMYQnDoR2XcDJbGEFxVnOBnm7KraVUzzP3vSdVz2TJ2Gol60OzwSgSXy3G5JZDCQpB7z2beNN7ZqBdGprv4yUdaF9D+sfPASMVMk+w8bGNq2S0vNpP/J6UGeKxJbRYdJEUAXcYDgkBwL1TJOvH4253jz2RErQ2hLjEjk+v3zjkGWh0Gz1O5I7TsRG3rfLshFVHsQsdEwIqKZyIRPk8h4FXJj84BVS9MVd3z/Ily6uNE3h7sG</vt:lpwstr>
  </property>
  <property fmtid="{D5CDD505-2E9C-101B-9397-08002B2CF9AE}" pid="39" name="x1ye=37">
    <vt:lpwstr>CsUK5iwQjsHovH+mXUPVHvm4ifD1065MqkyI6jka+nozncZ3c0F2KBK0HG+vbvwkwFtpRu6AnLi793vL+TN0eK5+IjC2vJr51bNrWy9ngBgaiBFTfX0Rp/gTwGRhkYhrwfFHtsu3O/spy4mC1GwjuTVtQoIcfrE/z4CcKfj9os0Nc7lN3VDtvW6N3p9/cduV9T5GhrAL1xF72iqL7GRhfdJv7TbOuoF/C5IkEWlZvQ3KlaH2e1gsjncsWCDN7Ij</vt:lpwstr>
  </property>
  <property fmtid="{D5CDD505-2E9C-101B-9397-08002B2CF9AE}" pid="40" name="x1ye=38">
    <vt:lpwstr>THZqofa657x8JRR27bpJaahoEKOZUBhITihA/ygCVAKkBXxiF2ldubH9Wk0PjX46/tr4XNJ9/v9J7i+MFw0QvOOdEMOLwwfYFUH6OO9QEGuITLLGXenMh+3mcYNjEZ8pEWI5wkH6dGfCC4Y6dpQC1qdTMvJ+pJ7T4TajhLWPG1gv2lS5c+RTHhmODOp2gNmUiRGQXCjcvixXKgOwxz6/Drn2P2pAG+UIONmPCamHQWPz0STWkijKib79C88pwuy</vt:lpwstr>
  </property>
  <property fmtid="{D5CDD505-2E9C-101B-9397-08002B2CF9AE}" pid="41" name="x1ye=39">
    <vt:lpwstr>vJP1bsbG9KZONIXm3oCqUM5gi+Rj0SPngCiPhAgbIdRXq9p8uSUzWSd1EQJ52zSv7D/ypLEs1PAi4rRyFHomD1hL1IKVgmahTzOzqDjp4HS0yC6wDWP3ye+NY5wGRXhRd19hQTZtTvBj+5tQ2Z+XVVe+Pz7cuG8QSLLsYwaWapFo73D421UzUMEfWTbcB/ugZD+cf0UPWvG1qXGoS7q0xGhhYPrZJhWBWAM7oFS+fOmqEWPgifzV2Lcz73x2pxk</vt:lpwstr>
  </property>
  <property fmtid="{D5CDD505-2E9C-101B-9397-08002B2CF9AE}" pid="42" name="x1ye=4">
    <vt:lpwstr>5Eok2LIdYtVvXBdMorJpoJGoHUj3iudblJdcIq1CH7dLZJl1jII5kKh0ni7BFS18IgEWtD/cGqHVynBVDlk5oBqb9X5FI4CDWM15O9AwNKqi5DyDVrrPgdvCBQ3GzHwRH9jC2UTR+KjiFidh9wQEHol5FFL3ub73QJzODrSKmTZEIPCcFKn6zACgVoN1CVdSHFGBprrnFO+fpZ/ZwLfhebMfwYo38EksG/JiDR7jHB3pg7UgDsIlKgL7UVonEXg</vt:lpwstr>
  </property>
  <property fmtid="{D5CDD505-2E9C-101B-9397-08002B2CF9AE}" pid="43" name="x1ye=40">
    <vt:lpwstr>nCwgP8y8JQAMIzp31N/54+10vrDGYwMR+yK+gqHAl9hVV5H0G9pjzfgI4BVo02LllJe/NTTfzUw1xPcLFA31o4eklAKu+FoGjeEZLTQfZRYGh//5DShSXpqLKOzVkozU7w92bmckF12GSbUrDTQifnk9dyg7JzautHcy/BV8tBrhexum7aYubrpvTjqG7WDJjCsSdu74BqrL0JiPT9uBaxphRPjctBt6wjAunknQnf9jjaJ0Irf/FrON08XdyT4</vt:lpwstr>
  </property>
  <property fmtid="{D5CDD505-2E9C-101B-9397-08002B2CF9AE}" pid="44" name="x1ye=41">
    <vt:lpwstr>BmG657Z5d/WARtG1QeuRekNZzbVm1BXAEPJmWsCzOp38I7/Ol+DutJsiVUkOdb+7xdDS20YJf2A0Qa8dWl00E1AB3rtMMzduFd8/UjxClyNp+d1i4wW3zwGYgU+ejOe2DMNcM0nAarZvoKrN0f2iFpFEW6GN5tyNqFxdmkEfZyzChre84fUCoveUYkri7+Rr8+5ms2neywyfkWHLg6z1Hyv5iI/5QJ8Z3n4L9mnas4cGv4Q6wJ6zlAokWNuDmW9</vt:lpwstr>
  </property>
  <property fmtid="{D5CDD505-2E9C-101B-9397-08002B2CF9AE}" pid="45" name="x1ye=42">
    <vt:lpwstr>QqLKZsHVNJsnXylEOz9lmry+1+jnNLWtV0C2Q8xbdI1+K0nhkhG5oTCIRoUNN+O15BwUEFvgZg4ImsI4/gCIFBG1A5IYglN9B07s1MzB2ISvyppV12M+riEdUP/H5FZek4V4LsE6QTGU8bfYMCMfYOVP05fm0ETfxhnljA4R9dVtGj42WTBB1yIFcSKwveZolA2K8zrPxJ8jQBycIs5Cc++jWPs40NL4gkgscoWVGkbp87DX014v0DtbcCC6oP3</vt:lpwstr>
  </property>
  <property fmtid="{D5CDD505-2E9C-101B-9397-08002B2CF9AE}" pid="46" name="x1ye=43">
    <vt:lpwstr>tyvcn1AERT5Eb2HiEnZKuUGojVCPrTl5JuyU6aeTwZ8jnj5tuLHNUn7kuv93J4b69ArnxzS5tW9xrVOI54gFxgABIBQMcmVuQ7tWXn5cHUll1CAEE/EDc6m9fEit6vuxwMYJtGAmg2dLGN0ZgITeEZNyLYIfJiCiLn0SvA2xzm09PUt9UekWCGA/MO2WPmNOLMLxmXoJu07fSeaTt9xDB1JXVEFrM2HPxMkZV3ePWjqFlbXw0YpgpCpbJ+lA2Vs</vt:lpwstr>
  </property>
  <property fmtid="{D5CDD505-2E9C-101B-9397-08002B2CF9AE}" pid="47" name="x1ye=44">
    <vt:lpwstr>Htt0Tydy3qtfSflnFxyam6CLF+9oNomtcvyi8zxcOUUDzZPPCxgIF2D9/ddnBPvhz+P93e6IIoSFrE4GvVU0RH2swodltPQ4A7h9d5+sE6buErOcJwU0f9WZdrhCJzd2FeYiTDBbqQEWw87YbSifL81HEmdKiEgE2Qy8rsdFThnVppAJ+gmRecnWkTf6V35+DCb18WUBUY4sFO4MdqelCv48G7b7pgfHqFRW6eof+0WjkzJ+nMwgtvB3aWqyBDq</vt:lpwstr>
  </property>
  <property fmtid="{D5CDD505-2E9C-101B-9397-08002B2CF9AE}" pid="48" name="x1ye=45">
    <vt:lpwstr>luPlZx0UD8urvx4717zNZmrhOI6PdikD1KHWZuUs6vf/zBVhJb9oGWkePIo9wYRmsoKLbyh81mCvzTMk5j4MQixpqEiwZ+/60/RQaVw2jcQjG+brxI2e/0yu5zOnOundJW03DCLY9C2Pzls+k5bGGHQo/JuoaLHgrJ1+Om+JDvrUdWfqpyg1XOnor5z5SqJ9FO/X6Hb7k+byPWEn2gnXa4GKyCY2t58CEWDptd8wI6zL54NiHafHhZ/R0Y0pjM/</vt:lpwstr>
  </property>
  <property fmtid="{D5CDD505-2E9C-101B-9397-08002B2CF9AE}" pid="49" name="x1ye=46">
    <vt:lpwstr>2gfJktVve20DAsX13dUsq7VzVpJ1mH3jFcy3EqrQ1IXy/AGskiVB8Y/fTK4Z61uozdrgnwf/WEpJGRJ7vDfKiyTY1Z381AfvPhw6XBdJVfLBsUUZodCuR8wDiIZUzwDxQmIqDAZdcnOQK8UvRZa4PUtCZ1dc9kNWOBVZfOzwLIg/iD7SKkXJZKcTa90o6A95Z7YPja8XPldufHquJ9D4Gh26y573742A8U9Ehgul2gZ6MIm3biJskRYdatEzC21</vt:lpwstr>
  </property>
  <property fmtid="{D5CDD505-2E9C-101B-9397-08002B2CF9AE}" pid="50" name="x1ye=47">
    <vt:lpwstr>6geEkVOH4ZcbnGoj54Jrue4TiZhkURrgZ9hNeujkK0RmuHm4turR0nNzB6/qSSCyRZ3ebpaTHempPVcmB9ffTU8TM3DgW9sAh/01jfpEylR0jNPtm+3/V6XHx6/QxS0mY1sHsm5V8hyZ0xGhqd/2mTAO9WpssnCRpjZ0Gi3+eTJU6j04M48NXL8fjqhfnnpmuvG8DxuEilyAZ2ZzuEdZlEoDkelESfdVO2xzbqPeGat36HuCwgVNWOSg1hQvLjI</vt:lpwstr>
  </property>
  <property fmtid="{D5CDD505-2E9C-101B-9397-08002B2CF9AE}" pid="51" name="x1ye=48">
    <vt:lpwstr>a7qAq8iXO938qqRmV13wx83Dez69cJCDQf0qh90jSNupz/V7syrCBDdQ2A4CzE1GxfOu5/Aj+PC7ltnOJE/ZcqNko4NuUkucaG8Z0t1TooRSSS/UVrzHUQ/IanlI1eB6btAcvCyr6SDVttNH8OwVCjzv2B23OhIXNRCo1TFMcZtNzbPht2GWYDXVNEqM1wy92h8q4E95EQTULFNpdja6LOXY0Zvks0JP3TdhcorLbPiNpB1mfp+Y/UtxouS+EsS</vt:lpwstr>
  </property>
  <property fmtid="{D5CDD505-2E9C-101B-9397-08002B2CF9AE}" pid="52" name="x1ye=49">
    <vt:lpwstr>DAALHPWpOQ/WYvTca01OjR/uc8Vp7BJip7Z1GuqxdJht641U9PebTRxS0uHdEtVCV4yNygtCZQ4dizvsHPmdgjaWW3ejPBOR2FAHQOyWEqyfIkMd8QZ3eBCuQHUXV8TfnpLSh0bCEPduENDqIYVh6MCiYGvyc1uvcO2fg4+wvOYhziV5OfwNr1ekxRIS+e8fDl+CSY3ZQDSYXdPRMITXhw+DNsQCi41jG/lQ0QmPVql/LMzRxfV7lJtwbWWxjnL</vt:lpwstr>
  </property>
  <property fmtid="{D5CDD505-2E9C-101B-9397-08002B2CF9AE}" pid="53" name="x1ye=5">
    <vt:lpwstr>8VfnQiZRNlpDrC1mGdMeABdp+wKO1R0OlJyuRMLwVIFN9jjsxk0Gp2IlIGO/s8SbMrSdGzDiofmcaZ0yNBUSXM9VKOgxKHXlCbMhiuPXlchPXVFFiGjUKBh5td3tKbx+02GuekkspbFhS5A48a4aMYuR3GX+/W4U8aKFAfvn+yoyONAijBv/mDwULmbNmmJ83I73VC4X/E1bFcbFPtDaQmY4/CasGmaumijLlfBcYw3VqhNfUbS0woH+euR+cBb</vt:lpwstr>
  </property>
  <property fmtid="{D5CDD505-2E9C-101B-9397-08002B2CF9AE}" pid="54" name="x1ye=50">
    <vt:lpwstr>KKz+js2JRnyiVBTgiD4ZTOY41My6+nZuJL+VRiIL50kN9hd/TzZrJa3eXO6IZfVjMOIefUM+xEPQRr6PEj5B2Ihnzhgu6sAi6lqmvcesSt2kmbXJQ2BH+SPAGZQfeLZ7RpW7otv8do0Qp+7UOqr+3fWD+xJaunJ/+L0dZ1uRdovs0Xw4B5FC/6XC26Aibnyrldh3pomatHL5YgHxn3I657AIJyR4qQTe5HmEYuAkOPIN02L/l9WHBubDiJBi8ch</vt:lpwstr>
  </property>
  <property fmtid="{D5CDD505-2E9C-101B-9397-08002B2CF9AE}" pid="55" name="x1ye=51">
    <vt:lpwstr>ErNb63+X7Q8mE/iRYwMau/acxAdGMc9Rnwx1lI3PcUzyKB0/r7Z5Zmk+KXzyKbGLgxP+ST4T1IH2yPw+PYiIwLMlFzPJJ/eLPX7KHnKEUDHFrhfyd9QX7mf9hQ5FhSwQmsE9nJ9BC5gf2FywaKEyozA16NgrkAmqQE8F0tzufluuaS//+U0bBy+emP0WwHosoVwWhcmf51xftcIOC7AK1IR72a50bFDDs5POtYnF5WffPzNUXzIkLePXdo3fPyU</vt:lpwstr>
  </property>
  <property fmtid="{D5CDD505-2E9C-101B-9397-08002B2CF9AE}" pid="56" name="x1ye=52">
    <vt:lpwstr>B9WCztGfgknKAc1JcNbieYmWTuhveHTXwmZscVU4S9JqXJiQa8GhFgOw+wcQRXXnJPnq5lftjsKa7tR0LKEwyTA5kDvUtRPdIViHK12zzo54XkslzAnamX3dsg3tzb2yhgh+QXFzDdqP0fx7IRftqcdtwH11b+wr6KtbGRNSzOJaV8tDhpDTgeHR0T9j3MRqiyeq1usffwLIaXagZZSbdtAQuJGUiW8qN16/oc+S14LCMmN7vK05GqV8khKJ5Lm</vt:lpwstr>
  </property>
  <property fmtid="{D5CDD505-2E9C-101B-9397-08002B2CF9AE}" pid="57" name="x1ye=53">
    <vt:lpwstr>JWf8xFRb/oPA+CiDIjzhaF49yxJhZ02DfJIgTkIXP4tJthnXA3F7lpgycNRATNP6zfQGhwIRJ57cla+rRFnENuyGuwoINfe69LvirCz1xyJsHfxocItm3s7SWbGYk7bqSTHpmSo00wcaMGDlT2jpJ4nz1y/WnH/eDMUKW7arld3K8i27GHurZOQ6k9EeSUE262/2QR1ZcL1244R4G2Zcv9CKozRkKjBBpBAiD5gk3XcKxqcjFcopqQE5KOizu29</vt:lpwstr>
  </property>
  <property fmtid="{D5CDD505-2E9C-101B-9397-08002B2CF9AE}" pid="58" name="x1ye=54">
    <vt:lpwstr>SzIvYxvNJjw0Ndm9j0NLVcj3m1It1XJ1fFzUsoIlYS9iQ0CUUhNT5M8qHPg4FHzOh20wzNPn0yrv01Nz7ua+EY1IkoseAgoJQqfCgd3p8HmgbqynPM5UE4t/0JK92wIKvldgrVG9oNtCxMKLqKF2xFLyr5xyrg0lZ6aj3cL959lYJEMxwy//XQaoZZHItOVWUnBMpe0dU7QCnjfLLsb8e38NX1/nuEYHrIxwVT1VhXlC5OBERLd+/nGr9BoZx50</vt:lpwstr>
  </property>
  <property fmtid="{D5CDD505-2E9C-101B-9397-08002B2CF9AE}" pid="59" name="x1ye=55">
    <vt:lpwstr>wJpYzYMrda/U+Aq/T4XQHaej6EwTiSXXGHBiP0t11+z9monlO+Ff64wCEKbDAtM95kQV1WCWxmJavyE24V60HLhB03fc1ZN7PUcX3oKZRKm0sGgF8CUbzStyNUdN1TmUwDTOWQPguQm1zdtzkiUdcmu4kyYl2nHfPlWBfUSYoozzkFT5YnCaOsjPCrYKAhcaoZlofOniS/RQZAesFlgtdbt/MJL2JR63tYhj612QPA98T2B99xQCgXe3oUU68xR</vt:lpwstr>
  </property>
  <property fmtid="{D5CDD505-2E9C-101B-9397-08002B2CF9AE}" pid="60" name="x1ye=56">
    <vt:lpwstr>TDkOek5kP6Z8MFFcJgq1j5S1au+3jO/yhonP9UQBe2HpP0tKI7Npuk1oAYZaibXdpuZyEuHnTgg+GEJQJax7d+30VKja5JZ3LyWX7pmwMMTSdcA3SFY46uA5tSygHT8CrErGpSPWuA/vJNG9LFeLo5K6Ftv1NOSbR0wkBthicwZNtskBZdH4V2Bu2ue/lZ8uNyHUVvUJ8wrGusHW1NtvGq5utTNEI0A9lTGc571HR4aT5wMNGn+sblS/ti88B5f</vt:lpwstr>
  </property>
  <property fmtid="{D5CDD505-2E9C-101B-9397-08002B2CF9AE}" pid="61" name="x1ye=57">
    <vt:lpwstr>mNMyk8q5eWevbVKo6f6bVrDamti+8kFhl9BhBdlc8zuIF5tuhtG698GV5YEDQr3zrImX8/H5kDyLLBJ7ViZ++wWPBB3Xoad9/x2pFmRrhpxp43TQ5ul7qZUMd3zj6tOnv039Bw+1CeJWWRBnzxCt0N4+F+julQbdmTxqDXBDBi71QlUI22i3C7uMClbhIu2xw7KdJP82jcSWPCAsYuuba/JJsL7SzEqYE+oLQ138pjTgB02cpBeJC/IF4PdOmRp</vt:lpwstr>
  </property>
  <property fmtid="{D5CDD505-2E9C-101B-9397-08002B2CF9AE}" pid="62" name="x1ye=58">
    <vt:lpwstr>uqwfWCkNMYqr0P2h+lrAMFbEIpxrJpK3K37rm3r8R3K/wNf7uLxA6kReB1t48v0O20waZy91cEnwfXLWujsX7Fx8D8xFMXZ+/5kWTsBZYM149dN7JuoL93jXDjETPm1PtD+Ja/VGHdAtkNBavKVakNJMt/xwmpkA2VK9DqiwnDUW2a9OzaXKV7Rr0C98kTNXU2o1uH2cMjvYsVrhZ90joYwgPHT5oiJhp4CHGnxiNoeqTOftsODb2Jf27/G4a35</vt:lpwstr>
  </property>
  <property fmtid="{D5CDD505-2E9C-101B-9397-08002B2CF9AE}" pid="63" name="x1ye=59">
    <vt:lpwstr>z/CKflXn2086RruoXIbJ2uUbdYASTiAP36S+SjZL9NfSPqeTSmwGCajsnMeDM1Aca98boRFR/D0caiVLX1W32n9eNCspL2Lot2UWpKHoZ1lv1H0RN/rd41PF6Ku9Psw5v02Kz8rhry/fO14Nc2Ajo5wt/E+FhOdwI1qzC8SgxM2AKDRUhyJGmD2nah8zSCLAxH6fuu5LDNh3bUnQkAQOBO/arvdwipTAF/1nPsCHHbBwCszBjL040UUJ9KMJRui</vt:lpwstr>
  </property>
  <property fmtid="{D5CDD505-2E9C-101B-9397-08002B2CF9AE}" pid="64" name="x1ye=6">
    <vt:lpwstr>8/Ddak3O3aCeqkInG5aBmlkkwuFpOQWwTmT2yi7zwN3GhFG/CFH2MKaqieZTMiDk+tfu2nB5ItEp+RZa+ETMG50Pj2YsA+Ty8K/aBIinsfXZTLC/l82UhUpp+g5VTKtGz7JbVwsWJV2yaXwxtsmvMG57n5E3D7D8k6HhAjMYushmY9+a4mcnsD7JNSm6a6DTJ/cXOzcAYY1653oclpxwJ9Mhd4oBZiHPIXYnICqUnymRFKKzl++gRyLtyW9ENRW</vt:lpwstr>
  </property>
  <property fmtid="{D5CDD505-2E9C-101B-9397-08002B2CF9AE}" pid="65" name="x1ye=60">
    <vt:lpwstr>+Ts+m+m5iJlUp+UFuSVylWf8ZpUJl7qJ03SB0cfCFatzr0/ekvqyyQWhiHX07IulWcjrpg5hqruAtYiJ/ryk3cbnYT/7Gs2f5/9FhLv1fx1znCflqkDu1Uj0CgfxoYcxjehacN+SByQLFq7XoFaxKn/aLifkYwZYgRAfgDOtbc7hz4szONwQk2AYfI2KpTexVMuabyWGJTctxOS9MUXW2G8Jx0NDcbg1MAZBN3bEu4RnGReubojfCVR9cgaxjm7</vt:lpwstr>
  </property>
  <property fmtid="{D5CDD505-2E9C-101B-9397-08002B2CF9AE}" pid="66" name="x1ye=61">
    <vt:lpwstr>RP8gzm7AfUfoKsEWErw2AFu5BcYorKTX7dtINi/ynftCBKf1b+J7cicMcewCvv46NKj9cyschX/kQHBpLQHqFQmMqPpPxD8j2m27NKemXIMAuIdnZq5OTQPr8yAbO1+dml3jZ1S+7wsf/Cz0+vyRESGHTlyk+oBwqpt5Hsh7i8gR05N4139Gbs/lHxKatqKewJQj69b+3CFV0ZV0BqGlAF2UXzhAv7buhRDPCR+ke55aPTlzLOzGKj/lL4XNjha</vt:lpwstr>
  </property>
  <property fmtid="{D5CDD505-2E9C-101B-9397-08002B2CF9AE}" pid="67" name="x1ye=62">
    <vt:lpwstr>ZaxZUoTMOlDcGfc3R7jQHAMeHk3nlORuimtBSLJ5jVC3nx9pY69Qy0BQE+b7X9zIRj7dIOL3BajgojZt0vsJ+XhuCyvYZrpfjLoISfs3w2mz776Mv3IATRLXzLHihyNZvvGLxtdog+te7egGwO7jVDo8lX+/SOM7m+vehJ1coJmHU9muOtsqeBg5vdaWoYYWosTJC1jXY0cIctgsFRV+zwpZYu28Hn5CBxtBkpZJqOKuaw/aG1dfS5x6S1o48ie</vt:lpwstr>
  </property>
  <property fmtid="{D5CDD505-2E9C-101B-9397-08002B2CF9AE}" pid="68" name="x1ye=63">
    <vt:lpwstr>JJpg/UpHD2xNF74VHHfqT9WpSth4fLduMStmNWrHrou0r8J5kQAsikKxJKu+GHLUn3idDycjsCOW4YxT5JQexnWum/3gxH7UmpCo+Wqmb07bC2V1kS9nfhFAeqUQaysNL0unJcJQsz5PmQf1ri9aoCbiY9nMtduYmvg++IwiONAZHuGbpw/z3XxTk0ED5bNk9FQRyR3zSHWSTTUn9Ce3Mqm03uRsuDmnKB2EacXRzqVsoKTNwA+vAC83b0HwvDh</vt:lpwstr>
  </property>
  <property fmtid="{D5CDD505-2E9C-101B-9397-08002B2CF9AE}" pid="69" name="x1ye=64">
    <vt:lpwstr>Oj44Kjuz7ANtXFRaBNNOP7ZB7D6CDUv1RbrJRKN5D5zUWx6kio3P8c7T1QxzbWbA28u52GLPKirBHDmejoYvy8GD8W2UhRydNN5LzGRoLx9FUXeSdBc8RKdkQyfiUjsLdc3awqxlX46xYFAkKrGzoE8Bw0q3tz4GQ8LAuasi+SNKiUUSJK59/FMz3esErYrVhDv9ZNWutR/noJWpjkzFaPA9QW+kLcHo8uZPhZUIJWr3tixjjhjBt0/B6qZw9no</vt:lpwstr>
  </property>
  <property fmtid="{D5CDD505-2E9C-101B-9397-08002B2CF9AE}" pid="70" name="x1ye=65">
    <vt:lpwstr>5SszJCnM7jG8DaX7VZLCBVE5G89h4r2o/SkHCRVzcXMzQ5HuFaCvQm+yEhklyFtJHOPJ08yzkkFUTkNPW2bx/S2S9Hr0kbFZqu2hTzcqVFaRD75ZwuZ2/KC0CCOzsqG6L/GYjd8ziCXITPymt+IflpJ2XiNuXc9kZ9TswLjkvGjgu9JkxJqqfWU63e073rYQDHA5jE72yp9xCrnFWZjIi1e4zY9Y1U+2bFclTOfBD/iEFlxWtEzMk2/u1CCELKu</vt:lpwstr>
  </property>
  <property fmtid="{D5CDD505-2E9C-101B-9397-08002B2CF9AE}" pid="71" name="x1ye=66">
    <vt:lpwstr>hyHtDrwTtaPE0QqwjpG3AkDG7oHadACxf9cuTHuLlxHLE8HK5VLFku77m2hXplzzd9WqdmN5ToU3bIDbi78wU89UwjRfKJfwk8pRGFu3OgQkOhID6jX5UBGTkxgn+dhGNfrcm+6m+z5OqTsmYp4zcfDeYoZ+wZcm6euutLpVFeFUU9zLa/4O/FhU7o7RvqUaTSevjUwx/v/qvgrNVdBcIo+kAUuBW3CO5OkA6Cu9vTX06VlGFm/r3XSr6JGEBeL</vt:lpwstr>
  </property>
  <property fmtid="{D5CDD505-2E9C-101B-9397-08002B2CF9AE}" pid="72" name="x1ye=67">
    <vt:lpwstr>ikc57AfP1mBxDuMxxy/D2SKoB+L8ynLxOsmXOlQG7XETxm39rBPpOpjP4TGlSHzllZqt1I1tit/dznSRufLnvWhRrgyoYwJ+9nR3zMXUA05y3E6HIRPmRZuA98jHjPu1d73pAyGNliVD4zyGeN+O2PKndRfzN+BC61iH9zNa8kKDgztVqiWoZm26BdHBQW4mNnsrNFzE3rwVctnDPv2YcNm0y+pIba686NqiW81s+uonxwJ/hZ00+mAXhL5oxZD</vt:lpwstr>
  </property>
  <property fmtid="{D5CDD505-2E9C-101B-9397-08002B2CF9AE}" pid="73" name="x1ye=68">
    <vt:lpwstr>VSk/RZ8Isk0wwmZxIiJb2AEXnkJS1UVGTHeWr6nPIHNFmCU2Mi3tF5PPIIB6F0cEXQisG6dfClckwFGQgMb2i7VbEqWa/ufM55NfvhSeqte01TlAw1XuwF60ZYdox60JIarqWbg5ZTpnSCCiW99iXQmLxB43oru3oBjxROyZDuBAC+iRbtPHQlHm4WWrxG55BcjvVRb9l9THFeufb7q23m6gnytxo+6cKmK2UhalN7j7DTyTmilkp5P3dZZTjAP</vt:lpwstr>
  </property>
  <property fmtid="{D5CDD505-2E9C-101B-9397-08002B2CF9AE}" pid="74" name="x1ye=69">
    <vt:lpwstr>NpDf66+IEnC6smD0UI65+MZQrtqQF+WmOMkFJYZhhq9SWlChfB8Wvh8mN58L9uja64zH9Gxvsxh5pJoWUiYesOMUSo+n5wvvcTwYitAh/k7wrFwONgWHyfx0tmtsDdsv1YoxxAZdVaKj+S7y+lkBtc83k5PgWCCvHj19sxlOQlUxVg0swA/YIZ3lwt1WDFEJ1vM1utZfv52ttmm8+K1J32rB5ZqTzeWyTUm7qI2Ufv5CVSqJDiJ79vhN3emnG8e</vt:lpwstr>
  </property>
  <property fmtid="{D5CDD505-2E9C-101B-9397-08002B2CF9AE}" pid="75" name="x1ye=7">
    <vt:lpwstr>2W0FUMpoVIViiJAJKAknzAne7s/5md0y1NxunSSziyHZUqX2+9Mpcs2h5nuqvdXYMAtPANze27P4yOnNw/V9tIsNt27+9Yi/vVaFIU24bsBh0jo1O/OdqwBnoNisvXED1Lgpssu6+UbP5VP+XxYIPhs7OQnhoslsa7eE0rJBcAGTPMUwUIuTns8/Ijb74vGASazwa/pgDXE4xuVjFQR0ozsGR1ApMfc8L45CLU51wAVNZtkCjDIxbRzCBOWM4Y0</vt:lpwstr>
  </property>
  <property fmtid="{D5CDD505-2E9C-101B-9397-08002B2CF9AE}" pid="76" name="x1ye=70">
    <vt:lpwstr>z5mbn1I2Rj7eZBc7PubNltDc2rzlwWQAZlfJl4TVW8r2Fxz9/ANhYJ8bAk6KwR6lvKWQgftltK0ziAMP9O8Gv7ssmhmF9cX2b+voiY+GBhX8gESymZ6tqy8FkeTr5TTzKBWNnEk3UmbAR535u9c4kNacPTCPRp8WBXNCqdREj2ulga0sOhd9opItt0fMGTpqfPjrdDtiftFn74UnsbcG0prN+FJVhozCph6kd9abSN5eeGNH6/aDLYiNLbfuyTq</vt:lpwstr>
  </property>
  <property fmtid="{D5CDD505-2E9C-101B-9397-08002B2CF9AE}" pid="77" name="x1ye=71">
    <vt:lpwstr>PPfJLDuqTRVP/LUQwrtvXJMC8hAZBhr+hODYNVkbJM+lc6bFZSn3BhR2cEwagdc7wtwEk/Bp90aDGhjYZcYADQ9Tupb94u/85e29KghmqfU5h5gG6tX/6rN6a6ufYnCNlVIMdaT+F61sNIIZfRlFDNVMbMydtKD/ksjueCZ6AgK63bWgnLFmDPm4uG1BhRAdoiyqehLH5Db83My5leGQEnekfLgULYIQH3wGuG3mC6DF6gxq9vZ1JCMw+pTU8RP</vt:lpwstr>
  </property>
  <property fmtid="{D5CDD505-2E9C-101B-9397-08002B2CF9AE}" pid="78" name="x1ye=72">
    <vt:lpwstr>Gmno28wygNog4qYa8vq2d5B7OaH10okls5WAcCQNEGCWb9aSby/SbpzN33nRSEKPxW3GPl1jIpVfBWUhBN2LQV4NCAsMzHfuTPbrHdIj52aak2RATTbBYrx/yrRrFt1PS/FfIFkjKRd6vM2D4foC530PzGJkLPuN1ay4dHUAe9hKJL2P35H/YhgEwgKiSr0e+htGxAlpmG3McqCgMNmi+J278V3FgIyYBkFYTpnwJgPvXAGaJXzc7jMNvelMo2L</vt:lpwstr>
  </property>
  <property fmtid="{D5CDD505-2E9C-101B-9397-08002B2CF9AE}" pid="79" name="x1ye=73">
    <vt:lpwstr>GhQkDdN/wm4bSvqjg/gnDb2BC1gxhoO7PKocY9wTDQYXNie8oDF9yuAjVNiyyiLj/pDgsaCDBbpjj986XdV3xUFiFERIZjKVq6+EeqISFWtJ0hwVnpQQgYZqiCXSrmE+kXORkY1X3sdALzj24rWLD+IqYbS0CK3y4pWXzlfc8eGiuw0AmB226148w0j9+iGemIQhU6LUQ7brXWx5b2d4978p5EI5K6nL/LCVTLiIadRfsbVSRM3/AfzKF+OHUQ2</vt:lpwstr>
  </property>
  <property fmtid="{D5CDD505-2E9C-101B-9397-08002B2CF9AE}" pid="80" name="x1ye=74">
    <vt:lpwstr>4fQjHV4ECoTieDXLPc2vHKn7GHxkS0VZGRQj5Vs0mfIY1r5VMvSaqvg6t9BqZjpF2hBeNdrLx5+GjsLuCbmPNtaPn4uZH3ISze+KX8d0bnQYoIF/jyObtqpiW3RW5qFUNVwTM5NlAEp9NWu+2bXF8epNSXMRzECvdhMZAmvQYgsl2xXG7akOZrhdqcJykcB3Cog/StmjQb87vgwsuJKfEUyTE1ICXXcB/uW4J1tAQG/XdxCwHwLXjl/Jj78K4VD</vt:lpwstr>
  </property>
  <property fmtid="{D5CDD505-2E9C-101B-9397-08002B2CF9AE}" pid="81" name="x1ye=75">
    <vt:lpwstr>1GFmu/cmmTPJHMZbf7FxNnhyl6YgY9Vv532h6jOv5609xslzj+h/4p0381jRmcv7l5qkfJASr/UhVgYqgqrf5Hs3EqFx5c8mcTwrx8+GbmV6a1BNc2vOQwVGqgvlcwpqD7pR9E0QhhdKRSiERE9VI2+Z67FYtQMBm2fLIhglPLjriCcBFeLfNAR/4Zq+fd1mRPqGZQxCfYOKVk7GsfhS7to78B2MNhLsn8fQOFvJqzv7T0c/YHpIyfurnQLyXcj</vt:lpwstr>
  </property>
  <property fmtid="{D5CDD505-2E9C-101B-9397-08002B2CF9AE}" pid="82" name="x1ye=76">
    <vt:lpwstr>uvyg8966thcJua3cYDFeVhtYCnCihNCaLmX8zb1MHhNgEPC2dt4P3kagS9OHJFWtrGHYzlR05V4d5L5OqXB81nS3Ok833PnQjEa7GwW+oFAuYV3cnY/efJU2jzHkJOsWIZSLSVs97oV+4vKkwBdSWA/4Z0BjqBl//KnKtY5YtOV2ga77Lg65coTYbs/BHnZ+WTS34Z9MfwbaEBySeFSYrnV6ixcoEN3bfcVpLU5sFZnwpMI5ST612i59Nh792Ps</vt:lpwstr>
  </property>
  <property fmtid="{D5CDD505-2E9C-101B-9397-08002B2CF9AE}" pid="83" name="x1ye=77">
    <vt:lpwstr>KJKV+w1DLTx4iVg3gV08Mww6LHvf1EEkQ9vP4SrU4C39aQROF2xfU7cVR9Fu2s0ITYBfSbkiSXDU4ZjkISrcc+2W6F2qQTWSUfl/z0yflgs0aCssJYhZAF8gUJm3BIOcBLT9AFVS0rFxr2pj9cEf+TkvCInxU1WdRyikYJe1sRlWQyjK8INBTsomohhrAdDu5PNHOOYFcki99nfxGH1n8sl9+s+MoxZULkVs0MA55rPjG0VA69FQCXzK0pdz689</vt:lpwstr>
  </property>
  <property fmtid="{D5CDD505-2E9C-101B-9397-08002B2CF9AE}" pid="84" name="x1ye=78">
    <vt:lpwstr>am2ot4paNpkDxVnXV9u1dChdAB2GAe/nk0dY9pN52In/3Oa7+c3GuZZ8IkzpavIwqXz48belz0GPkXebxhoh1R/qDh8KWDCFDUGmyNnXYziO8+pZO2rdPmbBiUNjjwBB4j/1XGHTVGGjeUMZqyIsra+YJdEADH3dJ2Ud9Z5WPoRdPlpw/knROK5AVDwIJ8VGv3hzIkyViTcc0TUYFX+HPS8+0yMxENF52v+ve0T/3Xq/oKsDR1FssA/l0wRpcTt</vt:lpwstr>
  </property>
  <property fmtid="{D5CDD505-2E9C-101B-9397-08002B2CF9AE}" pid="85" name="x1ye=79">
    <vt:lpwstr>ZBdmpm8zOSIpe8dNLng7GH3Ox8z7wBK83n37eYuOIGt+gHk7+zFW/palD6HtJ5/WqspnF7/vGuornVwXqwq71koQaT8JTgLXW4VVBSGudk3HL2zvHB+2CJbzcTFHMOxXLW8FfGxYS8PY1n6i4bPVAXDhGrmVqn9JVf0Dp9DXawJSMpZ/ukHTz8F38KP4PyUR3Hbw6aWsG/47Y6uqG2iIPN0vn593gMa4CSMWrTsJQdbNPXcIf0aAd/qIOYPp209</vt:lpwstr>
  </property>
  <property fmtid="{D5CDD505-2E9C-101B-9397-08002B2CF9AE}" pid="86" name="x1ye=8">
    <vt:lpwstr>vrcVZdbju9SGcOdSiQAVGX3+qL3aNYbtetNyKZvYpRA3bar9ETh8OTm7Js7oI92uQFElk7AqAzoik+Xx5iiGTDGNmuh+Z75fCXcODdp0QpwaPKYF9SBjR5xKI+e4rdS3fj497S+PA/anXnlsCHxrK74rGIM2VQylx5q3lOclUcJp2/I3su++hiwISPmFoATZe4wGjvKIhzp9RsAnsj9EcCtMZT8iGfff230cvN3c5u6zr+sD40+1NFHgqBYIXbX</vt:lpwstr>
  </property>
  <property fmtid="{D5CDD505-2E9C-101B-9397-08002B2CF9AE}" pid="87" name="x1ye=80">
    <vt:lpwstr>S07KJ85wdZ6ZumwwfjWNcPMNsTW61RKKsdLrJzOp4YBjzUeAKSTK3jQUiLlTzawbiPyBn1lp3knlZJG72RhCyaLiESTQHJt4xgVKgWexBy0h9KxZx0mBxPoqDiD6+ctnlj0cP7UE+/VBcylCpHxUcpNdfsPffWfBct9POYkLv+ryHpuNTwLxb0reYXkSUiN20sWQw5fjJUYBcx2ph3Jrksgpmb2GOvqX+6Hvfcc6BuNfPZWa/w1IsMAdLe7zmoR</vt:lpwstr>
  </property>
  <property fmtid="{D5CDD505-2E9C-101B-9397-08002B2CF9AE}" pid="88" name="x1ye=81">
    <vt:lpwstr>mDpdYXWCCTl+DMAoiArhAf/Yue5+a7zzNHMsqjykpl62JoUfx8TZO4cB8Ede0XKuVoGrgBu7mMZdzXd9y4NH4JgciZmAeR8xthFGouha9RQCSkuQPuljDo3/Njz2t+tiejCLBbTVuW536YopD/9Q+g/DRilRkzc/TnmXAfhLF9lXkpIhspPdLTHxqY6Qk7LULMr8HzD2VGqhFIczRABdy93kPY8dQO/ZbvPKrWKNAUCB0zCWRDQhwMEDgvnnvRL</vt:lpwstr>
  </property>
  <property fmtid="{D5CDD505-2E9C-101B-9397-08002B2CF9AE}" pid="89" name="x1ye=82">
    <vt:lpwstr>ZCl9JS4rALmOhaZ6mrgz+Uo0uTRXT+nj2r+lDTBTltoHyzGDUUGSxRL1vK3LkLgdNPYAwctV0DSBSnF0pEiE0irh58soWoD5Zu/d2EN22U2jzzMr719N78rJuvzmjiRmfYbQc4CK4Q0E/UVwS93eoJRqmmKPPfj8kwwkLF7EuE6R0VS3zWkF9/uADeBrhDrH/Gq24fDtYm1zbIxE3qgLYPmnDtVkRF74S0osLui/WtzoOLHY4vVBUwEmZ8mYHk6</vt:lpwstr>
  </property>
  <property fmtid="{D5CDD505-2E9C-101B-9397-08002B2CF9AE}" pid="90" name="x1ye=83">
    <vt:lpwstr>j3VKIAf1wOj9meaL6yR9800bGnTnCYcv0vo/e4vlIcGQ6vMQHzH86g9oxMsA1Wn9VSTY6tfbI2McPrhFBla7s2c+pjEL4KIpULJrldaUFnOtzKxSyMh1mhjCEuNE2BuRWxmRN6U1IrJmxHEX2ZxJgZQXbWV9THgSwN57IQM0exVlveZ3RZhknMs9W1DIO8FQdDnGw4pe7wAf0r7sUxGr3LO31gh3xFps+lnP4YhB6TBX0OTPRjEra3ISSSG7bhj</vt:lpwstr>
  </property>
  <property fmtid="{D5CDD505-2E9C-101B-9397-08002B2CF9AE}" pid="91" name="x1ye=84">
    <vt:lpwstr>GEfm8Pnejy/1Kz9JXauyjAas3gT6Bvt7fPQ4dnm/8MvtEiOgeHi2ZE3pFWL3X1jO+Zz5wq+BJE64k+hiQoAqAQFwI9Uy1PSBIsEA4KbB+fkslt9Vj1WYLOirprH6M2ux98XroHd3J/8G+kU7YmqiFSFcKzt/2s8pDKG3pCmEBt9cV5bXISvryzd6ccekDIM8U3/X5vlO+m+1AAX0M8c7n1GnhX0Kp6cyvTx/kTXIF30ep+1YRGPORZ1m4E/eN4V</vt:lpwstr>
  </property>
  <property fmtid="{D5CDD505-2E9C-101B-9397-08002B2CF9AE}" pid="92" name="x1ye=85">
    <vt:lpwstr>HV/Smcfis2Hmo76W1biCoBYb1csa1izYGGtKjjmxjYxGSUtAFIusGYFxmzdj6BuaVi7exErfZmIxE4Wayj03FFtX9cxPg/eBFLNPh3dWfte3Vz/xx94SGed1vLbzQ1XOBULVKKXMzDLT8JbNAYABEgcHXwshBwcEINe93pPQOAwu2pa+IREvWDAjBxHsO0RIFnir64HiFAhMddppyTjQkoJPZFTnRIL7eivvDPDU3xzSfomE8pkpawdEjAThp/x</vt:lpwstr>
  </property>
  <property fmtid="{D5CDD505-2E9C-101B-9397-08002B2CF9AE}" pid="93" name="x1ye=86">
    <vt:lpwstr>O8e8d33dl1m91cgCHn3pjc41vi3u7sBEo1rsfVLxVkSDx54Uygh7ykzcuct8jCw08486qfhjbH+u0N5ll3BwqYoFoNNrSz+A0AP+uvnOoJXFUbqj/C1CXTPVa0+OVOTv4iceAXO9qRYo9DJyiJToPsqmanME+EvunQmw94GqV46Xrve/nDfKim0BYv+cUwSz6VInEWDvYz5r9cLwipCBSMgmjEWVA2TH9Tm86Z6mdof8JChbtP7RZGN6LxmXjSp</vt:lpwstr>
  </property>
  <property fmtid="{D5CDD505-2E9C-101B-9397-08002B2CF9AE}" pid="94" name="x1ye=87">
    <vt:lpwstr>CwPfEgiCVX68umxEoUraYGKy4kMFz2d4lZiv3AnnJy7lPik1HmrHPzUqx7RiJD07GIYltqENXMq080U0IDngD4oTyYLYSLu4rLlbet4E+NXV1nu6i1ofV07eCTEgEnFuKgj5jnHQxWfg2j7edVZgHxn/Pmbzb0APuAG8aLNPB/8PN8hvy762EIKqkWPIz+D1LgKTkfxuwzNC3JNj4YBg33dwyUOrV0NC1d82yOB8tupJWM/Kk+vnYKnPmIj5ff8</vt:lpwstr>
  </property>
  <property fmtid="{D5CDD505-2E9C-101B-9397-08002B2CF9AE}" pid="95" name="x1ye=88">
    <vt:lpwstr>9SRC2dz7SGgZS+TG0jZjYT14X6t2YnPHyECqbaehXPqiTS48QnK2NiQlkitoS9YlVrXxmTsHzFKLYHZEHI3kdHW9KKIsmbPyMIebO8t1ioj5AH6P6lzcewg8hEGVUIAoyHa/fpFogdXJXXb8lCGtFmClJe5t+shYlNm+eGzHXwYhh8sz3hY9GCNFsB41M7gSCZxxQQQ+1KM9DLujLGrmr0eqX1blFZBcyFV6MNDMyEerj3lM4R/LBf6wNsyGoxM</vt:lpwstr>
  </property>
  <property fmtid="{D5CDD505-2E9C-101B-9397-08002B2CF9AE}" pid="96" name="x1ye=89">
    <vt:lpwstr>NBXLMg8G5VLBwYXlLZq8vChwTSNcEWMjDiMpD3hZ4ft0FONY2kL8U1mYhkWJhGnJ+JEATZEY4dhCqEuJujMvQM9LYIy4YJEPezn50V1DHZ7xWRoEPu5z27Y52Ac4XJNQKyU4ZdUY+kZo6cFAURS++oZ4RDDYNVa2vaWmNWdZjQOkVRydePnvyWkcsxBW03KNQwdaoAY7FcN68RIzv8TDz5S0bP7THWXVTZaaU7iSZnkDlJMi3iQ4GPkEBiBfBkT</vt:lpwstr>
  </property>
  <property fmtid="{D5CDD505-2E9C-101B-9397-08002B2CF9AE}" pid="97" name="x1ye=9">
    <vt:lpwstr>fTrcM30zXgzudsHENHQktDHZ3MZknwloX9Sx9d+UBthEupMTb7LSPWNOuM4Ow9NraLTSabDJOOhktU2/zGN7y4WB40sBK4gaOJyCpeDUMxdna9DL7NZuqq7cA7f5P7ME2k/vIstNmbz9FKN0w9SNsyeJOGON/Jl2zIX5kVTdXMS2tqUPfCqyIwbUvFdanBLrQVxM9tjXin7GKw3HisurOy/5ngFyR1Zs9SVVG2m9ZFuPRo8CGcz64WMmpxDKFX/</vt:lpwstr>
  </property>
  <property fmtid="{D5CDD505-2E9C-101B-9397-08002B2CF9AE}" pid="98" name="x1ye=90">
    <vt:lpwstr>Xbb2iBXK5DMevALRMSxTVxkS3B95uyMez+oeC1NEIKyxL8W5Zm6u/DAAHMrwJlJkigpSpuQxKpLa8q4p6nJ77Kpi2kLAeKia8z3sP63Hkz3RwngfOILxfNSZSOo8BWildsoBeW0fcY0SziPZhH7m/sioPOiALLnN/o9ZOTvEHjc/eRVdikT4042T1Y4vUOSZfJW5LemJHageGj83Yx2rsoG8Br9DFDtlq/katCJhJTtYpB5G46uxlztEk+K18S3</vt:lpwstr>
  </property>
  <property fmtid="{D5CDD505-2E9C-101B-9397-08002B2CF9AE}" pid="99" name="x1ye=91">
    <vt:lpwstr>/vG6ljyWIi6LYz9hMMw4HGYyJDrotYJjQcJCc1a7KuiwPYpVkptSvtYqixqb4i4Wi143wnROoWqqaHc0kkfcSTuiC+T5GK6haePMAa83aUwfaAdqTLJ9ghdzx7YW9eDpVStcGlpcb3hiFCPSLjpQ+OiuaCetPEQeQSdtIu3UCjaC9gw/umexDBuClTrG1f9XfYnzp3Bho6rVxwffbqc8DhK7bczpC44SBxJwOWKqWeEq2IfORzgTywvgcQKMwqe</vt:lpwstr>
  </property>
  <property fmtid="{D5CDD505-2E9C-101B-9397-08002B2CF9AE}" pid="100" name="x1ye=92">
    <vt:lpwstr>rUq4IHc1okf2+kbfA9YCPxzzRew2t5lvSFJwrU6o6VIpMMLBTRdekDiFpiDQXunbv59teFfkTTWgHUljuhQ7kePQ7NVERBsOB32THVFZi7OCWKj6PWwTKibmfk6TQNvGogZKBEZvrJJttaEmarncuUqUX4q8VTCViDDR+UsK/SmQtA0LcaFkxI9N6Rqrn3Td9W/bdPqnjpgkJic3UpJjIzqoJeTI5D+h3SKEMg6gj+OIx9jf6ovzA9u8d6cP7EM</vt:lpwstr>
  </property>
  <property fmtid="{D5CDD505-2E9C-101B-9397-08002B2CF9AE}" pid="101" name="x1ye=93">
    <vt:lpwstr>v0/1mygJz6I2BtOdGWXMA5v77m5i635/K7ZX2UXWozvZeeSvncsNBggG9jCuRDuB+B5dAbE2qvBYtOF6qZLsvLJRzf/06FEaRESnJ24V8GLzf2iSzZ5WNbe7ZvDEdTYQdqSFdOjm3mmxukEM/n5U2RHvDluE1ehPCBjT7K+56IKK7Ku+KtzyJrIryVKQwuXL3eTqi2i11T1LhieCv4PgSZKiUXn9YN/pN0y2PAGc5FfsGn9nCqGu3wCowXzQWt/</vt:lpwstr>
  </property>
  <property fmtid="{D5CDD505-2E9C-101B-9397-08002B2CF9AE}" pid="102" name="x1ye=94">
    <vt:lpwstr>QHSbzDDmVw7PWGYRDeY+t+Rju9md0SJh//uKJ8VSx0gNakEhxsZdWUy3l64poySjRR2m8E2bqt4YlmmffJoeGvprMYjCeQCLmrnHb7hMq8C0koB1i2dF6b9m7lD+TRTYHic1KIfNSwPcJ18imRJT7gaDY7xyIxl9G/Co4BQ6LijgIRZYJlPSSSr2TRj0lpt1kcwU5+2J5oBDJ4cb2/ZmcD4HOOXHILII5GlPsMvPTGk2EhmXQSPttB5WNlK8zvW</vt:lpwstr>
  </property>
  <property fmtid="{D5CDD505-2E9C-101B-9397-08002B2CF9AE}" pid="103" name="x1ye=95">
    <vt:lpwstr>C4u//vrYXMIbKS4Jz68oYwNT/slvWNiiuizRk01y1CYkpHKm566vefhvvJgDgdWvL7DHifHdVKPFExcv0UzOD8mE6EtOxM/LoJZBKO2GMMGfmIlR7+DuqFzjS5/34OU8+RVuOfgzvz3AbUJYG0aW1hbV/KvyF5VPQy+ElyB/pwRYijKiDWfDQgzYG995c0XgwrgrE1anElEWWx8cncU/jYCmwH4eU88q1699GGakpTrqr1+WyLL24+DKgehAC1+</vt:lpwstr>
  </property>
  <property fmtid="{D5CDD505-2E9C-101B-9397-08002B2CF9AE}" pid="104" name="x1ye=96">
    <vt:lpwstr>IoVbwKlEt443fsjXmUgaDOeE+sYG1dLDlcPrIkmXl82UbiHYSApSC0SduFPT6jBYK6zw8ahizc6XAnlNlGkAG6qc8oW9H555WNW46LiG91nK6A+VNhRbDhntFr77btYP7hIKHViOpxygKpfmGJ4KG6pPl5/OEYX2EJM6srN2A0UwjPu6vEVQP/T2p+P4I05572gIAyo29zNdx/ZxdK8fpLKN2N4d0xmfZ+26xkUfRKNvv43/ThpRHhYbr7FK4+X</vt:lpwstr>
  </property>
  <property fmtid="{D5CDD505-2E9C-101B-9397-08002B2CF9AE}" pid="105" name="x1ye=97">
    <vt:lpwstr>f5UaD58/2vKVxn5nGB+f+VyQm1xa5UT3L8aY6B3OxYOpGx3CulXUfTIpzW2ONeSccEJ3DEI0StazOtmlNhoc+4lvXS1OdSUkmsRNtfFVLORr4zmxeAtzM346r16JXvp5vbYHldNcnBDW/0UEe3pPw6UBkGBbGGogHKLtc4SbtXgTTRm3ud+aYgc+PX4PWG01vsthWUfLcyX44Yvvaq44oK53558TGLX1zaPATn45jdzbQFPZSVcd+RequxDd5nL</vt:lpwstr>
  </property>
  <property fmtid="{D5CDD505-2E9C-101B-9397-08002B2CF9AE}" pid="106" name="x1ye=98">
    <vt:lpwstr>D9amvnxMAxBbkrM1Qn8fTNOD9KfnnZtQgcxodnINNtS6OYc7ARsZapEp/PgKszo62FBEKR8GPWQwoKKGdNvrNFw/3CAMzwMmdNCqUCoUFfn2OGJlt8gS9kfDSPjgcJPmB7IUEWOfWegHnHo2/sUsVdXLy+XfdBJ+a88IM4v4iYQlf7AbyAqUx8XEzBPj9ZlxR3GgS/5IREZRVafpkdpw7Did8JK43BF4MUkQGLxShQHm443unG1LJzG2H4+1rW3</vt:lpwstr>
  </property>
  <property fmtid="{D5CDD505-2E9C-101B-9397-08002B2CF9AE}" pid="107" name="x1ye=99">
    <vt:lpwstr>6D7DyECmMKsgX05PzSTl4y7e6FtVKsnNUwzUd273LhQxNrW3KKV0I6g01/t0N4Ux+OPuiiHaAy0Nyax4E4v6zRB8o1S84Tziu6yeGg+++CWj4IgruSgv85UTGITgkfXo8iIw/HY+pyHhJqTl2NR2QuhnaUP1a1TCalyS+3gk8SG5rpskKthsmBDnKvGyJ5CpZvQ9NbESsfWGEx8gB0uZYP73r0AzajK2VfpvSxJEB9xjRBg5l2rUkXq37VaS8sD</vt:lpwstr>
  </property>
  <property fmtid="{D5CDD505-2E9C-101B-9397-08002B2CF9AE}" pid="108" name="GrammarlyDocumentId">
    <vt:lpwstr>32f59d79-d40e-4cf1-80dd-72e31d8886e1</vt:lpwstr>
  </property>
</Properties>
</file>