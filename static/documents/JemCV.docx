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74DE2BBA" w14:textId="396A7E73" w:rsidR="004A0ED4" w:rsidRPr="000D337E" w:rsidRDefault="00E57512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andrewjem8@gmail.com</w:t>
      </w:r>
    </w:p>
    <w:p w14:paraId="0A4083F3" w14:textId="77777777" w:rsidR="004A0ED4" w:rsidRDefault="00E57512">
      <w:pPr>
        <w:pStyle w:val="divaddress"/>
        <w:shd w:val="clear" w:color="auto" w:fill="FFFFFF"/>
        <w:spacing w:line="229" w:lineRule="atLeast"/>
        <w:rPr>
          <w:rStyle w:val="span"/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2A1E3DA4" w14:textId="77777777" w:rsidR="00322A1C" w:rsidRPr="00B937A6" w:rsidRDefault="00322A1C" w:rsidP="00322A1C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B937A6">
        <w:rPr>
          <w:rFonts w:ascii="Aptos" w:eastAsia="Century Gothic" w:hAnsi="Aptos" w:cs="Century Gothic"/>
          <w:b/>
          <w:bCs/>
          <w:color w:val="231F20"/>
        </w:rPr>
        <w:t xml:space="preserve">Website: </w:t>
      </w:r>
      <w:hyperlink r:id="rId5" w:history="1">
        <w:r w:rsidRPr="00675FEF">
          <w:rPr>
            <w:rStyle w:val="Hyperlink"/>
            <w:rFonts w:ascii="Aptos" w:eastAsia="Century Gothic" w:hAnsi="Aptos" w:cs="Century Gothic"/>
          </w:rPr>
          <w:t>https://jemandrewwebsite-production.up.railway.app/</w:t>
        </w:r>
      </w:hyperlink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377AF774" w:rsidR="002A17B6" w:rsidRPr="0023485D" w:rsidRDefault="00377398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Machine Learning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 and Software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Engineer with production experience building AI systems for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legal and construction industries. Currently developing RAG architectures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and document matching pipelines 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with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the utilisation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of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C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laude api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to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</w:t>
      </w:r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at Velitor law firm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. Reduced brief preparation time by 70% through intelligent document retrieval and achieved 98% precision in duplicate detection across 8,000+ PDFs.</w:t>
      </w:r>
      <w:r w:rsidR="00E85F10">
        <w:rPr>
          <w:rFonts w:ascii="Aptos" w:eastAsia="Century Gothic" w:hAnsi="Aptos" w:cs="Century Gothic"/>
          <w:color w:val="231F20"/>
          <w:sz w:val="20"/>
          <w:szCs w:val="20"/>
        </w:rPr>
        <w:t xml:space="preserve"> Experience in </w:t>
      </w:r>
      <w:r w:rsidR="00186B15">
        <w:rPr>
          <w:rFonts w:ascii="Aptos" w:eastAsia="Century Gothic" w:hAnsi="Aptos" w:cs="Century Gothic"/>
          <w:color w:val="231F20"/>
          <w:sz w:val="20"/>
          <w:szCs w:val="20"/>
        </w:rPr>
        <w:t>full-stack development and software applications through previous experience at Buildchorus.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Strong foundation in Python,</w:t>
      </w:r>
      <w:r w:rsidR="004E6431">
        <w:rPr>
          <w:rFonts w:ascii="Aptos" w:eastAsia="Century Gothic" w:hAnsi="Aptos" w:cs="Century Gothic"/>
          <w:color w:val="231F20"/>
          <w:sz w:val="20"/>
          <w:szCs w:val="20"/>
        </w:rPr>
        <w:t xml:space="preserve"> Java,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Django, PyTorch, and cloud deployment (GCP, Docker).</w:t>
      </w:r>
    </w:p>
    <w:p w14:paraId="4364AE64" w14:textId="4C78DABF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</w:t>
      </w:r>
    </w:p>
    <w:p w14:paraId="7A5168B4" w14:textId="0D6A82D3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ML/AI: RAG architecture,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rompt engineering,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ector databases (ChromaDB),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Legal-BERT, BM25, PyTorch, TensorFlow</w:t>
      </w:r>
      <w:r w:rsidR="001041E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Model Fine Tuning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33CE3190" w:rsidR="00955239" w:rsidRPr="00955239" w:rsidRDefault="00015632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 Development</w:t>
      </w:r>
      <w:r w:rsidR="00955239"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Flask, Django, Node.js, REST APIs</w:t>
      </w:r>
    </w:p>
    <w:p w14:paraId="3B35DB3A" w14:textId="090FC85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Development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2B1AA3D6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E5581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&amp; Data Tools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: </w:t>
      </w:r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>MongoDB, PostgreSQL, MySQL, R Studio, Data visualisation (Matplotlib, ggplot2)</w:t>
      </w:r>
    </w:p>
    <w:p w14:paraId="47992B12" w14:textId="38161DD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</w:t>
      </w:r>
      <w:r w:rsidR="00500149" w:rsidRPr="00500149">
        <w:rPr>
          <w:rFonts w:ascii="Aptos" w:eastAsia="Century Gothic" w:hAnsi="Aptos" w:cs="Century Gothic"/>
          <w:color w:val="231F20"/>
          <w:sz w:val="20"/>
          <w:szCs w:val="20"/>
        </w:rPr>
        <w:t>Netlify, Heroku, AWS (basic), Service Workers (PWA), CI/CD pipelines</w:t>
      </w:r>
      <w:r w:rsidR="00484DB9">
        <w:rPr>
          <w:rFonts w:ascii="Aptos" w:eastAsia="Century Gothic" w:hAnsi="Aptos" w:cs="Century Gothic"/>
          <w:color w:val="231F20"/>
          <w:sz w:val="20"/>
          <w:szCs w:val="20"/>
        </w:rPr>
        <w:t>, Docker, Git/Github/Gitlab</w:t>
      </w:r>
      <w:r w:rsidR="00731713">
        <w:rPr>
          <w:rFonts w:ascii="Aptos" w:eastAsia="Century Gothic" w:hAnsi="Aptos" w:cs="Century Gothic"/>
          <w:color w:val="231F20"/>
          <w:sz w:val="20"/>
          <w:szCs w:val="20"/>
        </w:rPr>
        <w:t>, Jira, Railway</w:t>
      </w:r>
    </w:p>
    <w:p w14:paraId="08830EB8" w14:textId="36FE8F31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um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y, R Studio, data </w:t>
      </w: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Matplotlib, </w:t>
      </w:r>
      <w:r w:rsidR="00484DB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ggplot2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77777777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document matching pipeline for sophisticated civil litigation case analysing 8,000+ PDFs to detect duplicates; extracted metadata to Excel, applied fuzzy date and description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Designed Excel-based analytics dashboard with automated confidence scoring using nested IF/VLOOKUP formulas, conditional formatting for visual triage (green for 90%+ matches, yellow for 70-89%, red for manual review), pivot tables analysing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40629EDF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a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conversational RAG system for sophisticated civil litigation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allowing lawyers to query 20,000+ case documents naturally; combined ChromaDB vector database, Legal-BERT semantic embeddings, BM25 keyword search, and intelligent query routing to specialised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22759B1E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Enabled queries like "find smoking guns" or "build timeline of concealment";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Produced tribunal-ready documentation (memoranda, skeleton arguments, cross-examination scripts) by synthesising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2CBDA823" w14:textId="02E815FE" w:rsidR="00244F74" w:rsidRPr="00244F74" w:rsidRDefault="00244F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44F74">
        <w:rPr>
          <w:rFonts w:ascii="Aptos" w:hAnsi="Aptos"/>
          <w:sz w:val="18"/>
          <w:szCs w:val="18"/>
        </w:rPr>
        <w:t>Deployed on Railway with Gunicorn, automated security hardening, and environment-based configuration, HTTPS redirects, HSTS headers, and WhiteNoise for efficient static file serving without external storage</w:t>
      </w:r>
    </w:p>
    <w:p w14:paraId="73DEF830" w14:textId="77777777" w:rsidR="00007D78" w:rsidRPr="00007D78" w:rsidRDefault="00E14C17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E14C17">
        <w:rPr>
          <w:rFonts w:ascii="Aptos" w:hAnsi="Aptos"/>
          <w:sz w:val="18"/>
          <w:szCs w:val="18"/>
        </w:rPr>
        <w:t xml:space="preserve">Custom eye-tracking feature on the Notion </w:t>
      </w:r>
      <w:r>
        <w:rPr>
          <w:rFonts w:ascii="Aptos" w:hAnsi="Aptos"/>
          <w:sz w:val="18"/>
          <w:szCs w:val="18"/>
        </w:rPr>
        <w:t>avatar's</w:t>
      </w:r>
      <w:r w:rsidRPr="00E14C17">
        <w:rPr>
          <w:rFonts w:ascii="Aptos" w:hAnsi="Aptos"/>
          <w:sz w:val="18"/>
          <w:szCs w:val="18"/>
        </w:rPr>
        <w:t xml:space="preserve"> eyes that follow your cursor using real-time coordinate calculations and smooth CSS transforms.</w:t>
      </w:r>
    </w:p>
    <w:p w14:paraId="76E3CE4D" w14:textId="3E86769D" w:rsidR="00977CD8" w:rsidRDefault="00346874" w:rsidP="00B41EB8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17EB06FE" w14:textId="77777777" w:rsidR="005603AD" w:rsidRPr="00B41EB8" w:rsidRDefault="005603AD" w:rsidP="005603AD">
      <w:pPr>
        <w:spacing w:line="240" w:lineRule="auto"/>
        <w:ind w:left="530"/>
        <w:rPr>
          <w:rFonts w:ascii="Aptos" w:hAnsi="Aptos"/>
          <w:sz w:val="18"/>
          <w:szCs w:val="18"/>
          <w:lang w:val="en-GB"/>
        </w:rPr>
      </w:pPr>
    </w:p>
    <w:p w14:paraId="12EB7865" w14:textId="2AE772EB" w:rsidR="0083184B" w:rsidRPr="00346874" w:rsidRDefault="00346874" w:rsidP="00EE1A79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github.com/JemAndrew/cv-website</w:t>
      </w:r>
    </w:p>
    <w:p w14:paraId="0CA4CABD" w14:textId="77777777" w:rsidR="00EE1A79" w:rsidRDefault="00EE1A79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</w:p>
    <w:p w14:paraId="57A8AF25" w14:textId="26EDD22D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>Holiday Cleudo Web App</w:t>
      </w:r>
    </w:p>
    <w:p w14:paraId="7D541114" w14:textId="77777777" w:rsid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64BF8265" w14:textId="77777777" w:rsidR="005603AD" w:rsidRDefault="005603AD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</w:p>
    <w:p w14:paraId="240E4924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5318ACF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74B1479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50154CD8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EE1A79">
      <w:pPr>
        <w:spacing w:line="240" w:lineRule="auto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github.com/JemAndrew/holiday-cluedo</w:t>
      </w:r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6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009F4F5B" w14:textId="77777777" w:rsidR="005603AD" w:rsidRPr="00B6698C" w:rsidRDefault="005603AD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0A21DE" w14:textId="77777777" w:rsidR="00DB171D" w:rsidRPr="00281C58" w:rsidRDefault="00DB171D" w:rsidP="00DB171D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4FC238EF" w14:textId="77777777" w:rsidR="00DB171D" w:rsidRPr="00281C58" w:rsidRDefault="00DB171D" w:rsidP="00DB171D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690F0941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00E2FA0E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1E9F8CBB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69E6AAC3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5131F576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702FDE02" w14:textId="57296588" w:rsidR="00B6698C" w:rsidRPr="009E5488" w:rsidRDefault="00DB171D" w:rsidP="009E5488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7D68813D" w14:textId="77777777" w:rsidR="00286C25" w:rsidRPr="00286C25" w:rsidRDefault="00286C25" w:rsidP="00286C25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</w:p>
    <w:p w14:paraId="77D00F92" w14:textId="0985EB2B" w:rsidR="00281C58" w:rsidRPr="00281C58" w:rsidRDefault="00286C25" w:rsidP="00286C25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6C25">
        <w:rPr>
          <w:rFonts w:ascii="Aptos" w:hAnsi="Aptos"/>
          <w:b/>
          <w:bCs/>
          <w:sz w:val="18"/>
          <w:szCs w:val="18"/>
          <w:lang w:val="en-GB"/>
        </w:rPr>
        <w:t>Medical AI Diagnostic System</w:t>
      </w:r>
      <w:r w:rsidR="00281C58"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  </w:t>
      </w:r>
      <w:r w:rsidR="00AA6F24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>Pytorch, Python, CNNs, HuggingFace,</w:t>
      </w:r>
      <w:r w:rsidR="008D4EB1">
        <w:rPr>
          <w:rFonts w:ascii="Aptos" w:hAnsi="Aptos"/>
          <w:i/>
          <w:iCs/>
          <w:sz w:val="18"/>
          <w:szCs w:val="18"/>
          <w:lang w:val="en-GB"/>
        </w:rPr>
        <w:t xml:space="preserve"> Transfer Learning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519D45EE" w14:textId="7D22EE0A" w:rsidR="008F738F" w:rsidRPr="009E5488" w:rsidRDefault="00D73672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D73672">
        <w:rPr>
          <w:rFonts w:ascii="Aptos" w:hAnsi="Aptos"/>
          <w:sz w:val="18"/>
          <w:szCs w:val="18"/>
          <w:lang w:val="en-GB"/>
        </w:rPr>
        <w:t>Pioneered FDA-aligned evaluation framework comparing 4 SOTA architectures (ResNet50, InceptionV3, DenseNet121, EfficientNet-B0) achieving &gt;90% melanoma sensitivity with McNemar's testing and stratified bootstrap validation (n=1000)</w:t>
      </w:r>
    </w:p>
    <w:p w14:paraId="38B1A456" w14:textId="0F2F775F" w:rsidR="00281C58" w:rsidRDefault="00873631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873631">
        <w:rPr>
          <w:rFonts w:ascii="Aptos" w:hAnsi="Aptos"/>
          <w:sz w:val="18"/>
          <w:szCs w:val="18"/>
          <w:lang w:val="en-GB"/>
        </w:rPr>
        <w:t>Engineered production pipeline processing 10K+ expert-annotated dermoscopic images with intelligent class imbalance handling (6.7:1 ratio), stratified sampling, and automated medical metadata validation</w:t>
      </w:r>
    </w:p>
    <w:p w14:paraId="6719C3B4" w14:textId="39173ADC" w:rsidR="009E5488" w:rsidRPr="00281C58" w:rsidRDefault="00873631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873631">
        <w:rPr>
          <w:rFonts w:ascii="Aptos" w:hAnsi="Aptos"/>
          <w:sz w:val="18"/>
          <w:szCs w:val="18"/>
        </w:rPr>
        <w:t xml:space="preserve">Architected modular evaluation infrastructure with custom PyTorch datasets, clinical metrics engine (sensitivity/specificity/PPV/NPV), confidence-based triage, and reproducible experiment tracking aligned with ISO 14971 </w:t>
      </w:r>
      <w:r>
        <w:rPr>
          <w:rFonts w:ascii="Aptos" w:hAnsi="Aptos"/>
          <w:sz w:val="18"/>
          <w:szCs w:val="18"/>
        </w:rPr>
        <w:t>standards</w:t>
      </w:r>
    </w:p>
    <w:p w14:paraId="26DCFF1A" w14:textId="77777777" w:rsidR="009E5488" w:rsidRDefault="009E5488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  <w:sectPr w:rsidR="009E5488" w:rsidSect="009E548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</w:p>
    <w:p w14:paraId="3425DA65" w14:textId="7F1F8079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(ResNet, VGG, EfficientNet)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4228FDD-11F9-4F78-B5A4-1A9FF8284F0C}"/>
    <w:embedBold r:id="rId2" w:fontKey="{92FEA159-62D9-4100-BAEF-D184CB9046FF}"/>
    <w:embedItalic r:id="rId3" w:fontKey="{59EBFF5B-96F3-4193-9F41-1F8DAACEB62D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E1CC70DC-2A14-4E65-8CA4-98C5BB690C6F}"/>
    <w:embedBold r:id="rId5" w:fontKey="{61CE68CB-9CD3-47B8-B920-23131CB77EB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E12084FD-890C-4289-8A24-CF4D9C70605C}"/>
    <w:embedBold r:id="rId7" w:fontKey="{4919298E-6CB7-4A5D-A88F-99E6B4E6A2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D4F18"/>
    <w:multiLevelType w:val="hybridMultilevel"/>
    <w:tmpl w:val="2F7041BC"/>
    <w:lvl w:ilvl="0" w:tplc="922AFB5A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6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0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7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2"/>
  </w:num>
  <w:num w:numId="14" w16cid:durableId="873005218">
    <w:abstractNumId w:val="21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20"/>
  </w:num>
  <w:num w:numId="18" w16cid:durableId="587034393">
    <w:abstractNumId w:val="16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8"/>
  </w:num>
  <w:num w:numId="22" w16cid:durableId="241646075">
    <w:abstractNumId w:val="19"/>
  </w:num>
  <w:num w:numId="23" w16cid:durableId="2101147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07D78"/>
    <w:rsid w:val="00015632"/>
    <w:rsid w:val="0004658D"/>
    <w:rsid w:val="00052036"/>
    <w:rsid w:val="0006077A"/>
    <w:rsid w:val="000D337E"/>
    <w:rsid w:val="001041EE"/>
    <w:rsid w:val="00125050"/>
    <w:rsid w:val="0018078A"/>
    <w:rsid w:val="00186B15"/>
    <w:rsid w:val="001C05B5"/>
    <w:rsid w:val="002005FA"/>
    <w:rsid w:val="0022367C"/>
    <w:rsid w:val="0023485D"/>
    <w:rsid w:val="00244F74"/>
    <w:rsid w:val="0026648B"/>
    <w:rsid w:val="00281C58"/>
    <w:rsid w:val="00286C25"/>
    <w:rsid w:val="00297715"/>
    <w:rsid w:val="002A17B6"/>
    <w:rsid w:val="002B71E4"/>
    <w:rsid w:val="002E203C"/>
    <w:rsid w:val="00322A1C"/>
    <w:rsid w:val="00346874"/>
    <w:rsid w:val="00377398"/>
    <w:rsid w:val="003C013D"/>
    <w:rsid w:val="003D5511"/>
    <w:rsid w:val="003D66DA"/>
    <w:rsid w:val="00421F5B"/>
    <w:rsid w:val="00447DC7"/>
    <w:rsid w:val="00463D2D"/>
    <w:rsid w:val="004649E8"/>
    <w:rsid w:val="0047085E"/>
    <w:rsid w:val="0048028B"/>
    <w:rsid w:val="00484DB9"/>
    <w:rsid w:val="00487714"/>
    <w:rsid w:val="004A0ED4"/>
    <w:rsid w:val="004E6431"/>
    <w:rsid w:val="00500149"/>
    <w:rsid w:val="00531590"/>
    <w:rsid w:val="005428A7"/>
    <w:rsid w:val="005603AD"/>
    <w:rsid w:val="00570D4B"/>
    <w:rsid w:val="005F4CB5"/>
    <w:rsid w:val="005F4ED4"/>
    <w:rsid w:val="006260BE"/>
    <w:rsid w:val="00636F09"/>
    <w:rsid w:val="0064309F"/>
    <w:rsid w:val="00645482"/>
    <w:rsid w:val="006458A5"/>
    <w:rsid w:val="00646BA6"/>
    <w:rsid w:val="00667985"/>
    <w:rsid w:val="0068679B"/>
    <w:rsid w:val="00695D25"/>
    <w:rsid w:val="006B4D4E"/>
    <w:rsid w:val="006C6AAD"/>
    <w:rsid w:val="006E38FA"/>
    <w:rsid w:val="00731713"/>
    <w:rsid w:val="00775991"/>
    <w:rsid w:val="0078756B"/>
    <w:rsid w:val="007E394F"/>
    <w:rsid w:val="00812370"/>
    <w:rsid w:val="0083184B"/>
    <w:rsid w:val="00850415"/>
    <w:rsid w:val="00873631"/>
    <w:rsid w:val="00873707"/>
    <w:rsid w:val="008867CE"/>
    <w:rsid w:val="008A657C"/>
    <w:rsid w:val="008D4EB1"/>
    <w:rsid w:val="008F738F"/>
    <w:rsid w:val="00912520"/>
    <w:rsid w:val="009142DA"/>
    <w:rsid w:val="00955239"/>
    <w:rsid w:val="00977CD8"/>
    <w:rsid w:val="009B1102"/>
    <w:rsid w:val="009B2DF6"/>
    <w:rsid w:val="009E173B"/>
    <w:rsid w:val="009E5488"/>
    <w:rsid w:val="00A32886"/>
    <w:rsid w:val="00A5358A"/>
    <w:rsid w:val="00A656B1"/>
    <w:rsid w:val="00A727F8"/>
    <w:rsid w:val="00A73FB7"/>
    <w:rsid w:val="00A7789A"/>
    <w:rsid w:val="00AA2D54"/>
    <w:rsid w:val="00AA6F24"/>
    <w:rsid w:val="00AD72D9"/>
    <w:rsid w:val="00B154B2"/>
    <w:rsid w:val="00B41EB8"/>
    <w:rsid w:val="00B53E89"/>
    <w:rsid w:val="00B6698C"/>
    <w:rsid w:val="00C250F0"/>
    <w:rsid w:val="00C63F1B"/>
    <w:rsid w:val="00C87A58"/>
    <w:rsid w:val="00CA22D7"/>
    <w:rsid w:val="00CA74BA"/>
    <w:rsid w:val="00D0483D"/>
    <w:rsid w:val="00D04859"/>
    <w:rsid w:val="00D341EE"/>
    <w:rsid w:val="00D605CC"/>
    <w:rsid w:val="00D73672"/>
    <w:rsid w:val="00D911D7"/>
    <w:rsid w:val="00DB171D"/>
    <w:rsid w:val="00DE6183"/>
    <w:rsid w:val="00E14C17"/>
    <w:rsid w:val="00E34E61"/>
    <w:rsid w:val="00E55812"/>
    <w:rsid w:val="00E57512"/>
    <w:rsid w:val="00E67011"/>
    <w:rsid w:val="00E85F10"/>
    <w:rsid w:val="00EE1A79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DF6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milycluedo.netlify.app/" TargetMode="External"/><Relationship Id="rId5" Type="http://schemas.openxmlformats.org/officeDocument/2006/relationships/hyperlink" Target="https://jemandrewwebsite-production.up.railwa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869</Words>
  <Characters>6173</Characters>
  <Application>Microsoft Office Word</Application>
  <DocSecurity>0</DocSecurity>
  <Lines>150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42</cp:revision>
  <dcterms:created xsi:type="dcterms:W3CDTF">2025-10-29T09:49:00Z</dcterms:created>
  <dcterms:modified xsi:type="dcterms:W3CDTF">2025-10-30T11:15:00Z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